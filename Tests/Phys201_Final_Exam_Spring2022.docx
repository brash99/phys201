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8FA83E3" w14:textId="77777777" w:rsidR="008B5D66" w:rsidRPr="00B30386" w:rsidRDefault="008B5D66">
      <w:pPr>
        <w:jc w:val="center"/>
        <w:rPr>
          <w:b/>
          <w:bCs/>
          <w:color w:val="000000" w:themeColor="text1"/>
        </w:rPr>
      </w:pPr>
      <w:r w:rsidRPr="00B30386">
        <w:rPr>
          <w:b/>
          <w:bCs/>
          <w:color w:val="000000" w:themeColor="text1"/>
        </w:rPr>
        <w:t xml:space="preserve">Phys </w:t>
      </w:r>
      <w:proofErr w:type="gramStart"/>
      <w:r w:rsidRPr="00B30386">
        <w:rPr>
          <w:b/>
          <w:bCs/>
          <w:color w:val="000000" w:themeColor="text1"/>
        </w:rPr>
        <w:t>201  Final</w:t>
      </w:r>
      <w:proofErr w:type="gramEnd"/>
      <w:r w:rsidRPr="00B30386">
        <w:rPr>
          <w:b/>
          <w:bCs/>
          <w:color w:val="000000" w:themeColor="text1"/>
        </w:rPr>
        <w:t xml:space="preserve"> Exam</w:t>
      </w:r>
    </w:p>
    <w:p w14:paraId="6DA29DB0" w14:textId="77777777" w:rsidR="000B3922" w:rsidRPr="00B30386" w:rsidRDefault="000B3922" w:rsidP="000B3922">
      <w:pPr>
        <w:rPr>
          <w:b/>
          <w:bCs/>
          <w:color w:val="000000" w:themeColor="text1"/>
        </w:rPr>
      </w:pPr>
    </w:p>
    <w:p w14:paraId="7E5E8E30" w14:textId="77777777" w:rsidR="00814C26" w:rsidRPr="00B30386" w:rsidRDefault="00814C26">
      <w:pPr>
        <w:jc w:val="center"/>
        <w:rPr>
          <w:b/>
          <w:bCs/>
          <w:color w:val="000000" w:themeColor="text1"/>
        </w:rPr>
      </w:pPr>
      <w:r w:rsidRPr="00B30386">
        <w:rPr>
          <w:b/>
          <w:bCs/>
          <w:color w:val="000000" w:themeColor="text1"/>
        </w:rPr>
        <w:t>Spring 2022</w:t>
      </w:r>
    </w:p>
    <w:p w14:paraId="14703043" w14:textId="03A57AA4" w:rsidR="008B5D66" w:rsidRPr="00B30386" w:rsidRDefault="008B5D66">
      <w:pPr>
        <w:jc w:val="center"/>
        <w:rPr>
          <w:b/>
          <w:bCs/>
          <w:color w:val="000000" w:themeColor="text1"/>
        </w:rPr>
      </w:pPr>
      <w:r w:rsidRPr="00B30386">
        <w:rPr>
          <w:b/>
          <w:bCs/>
          <w:color w:val="000000" w:themeColor="text1"/>
        </w:rPr>
        <w:t>2 hour and 30 minutes</w:t>
      </w:r>
    </w:p>
    <w:p w14:paraId="2EF83349" w14:textId="77777777" w:rsidR="008B5D66" w:rsidRPr="00B30386" w:rsidRDefault="008B5D66">
      <w:pPr>
        <w:jc w:val="center"/>
        <w:rPr>
          <w:b/>
          <w:bCs/>
          <w:color w:val="000000" w:themeColor="text1"/>
        </w:rPr>
      </w:pPr>
    </w:p>
    <w:p w14:paraId="02D45329" w14:textId="77777777" w:rsidR="008B5D66" w:rsidRPr="00B30386" w:rsidRDefault="008B5D66">
      <w:pPr>
        <w:jc w:val="center"/>
        <w:rPr>
          <w:b/>
          <w:bCs/>
          <w:color w:val="000000" w:themeColor="text1"/>
        </w:rPr>
      </w:pPr>
      <w:r w:rsidRPr="00B30386">
        <w:rPr>
          <w:b/>
          <w:bCs/>
          <w:color w:val="000000" w:themeColor="text1"/>
        </w:rPr>
        <w:t>Professor: Dr. Edward J. Brash</w:t>
      </w:r>
    </w:p>
    <w:p w14:paraId="268704FE" w14:textId="77777777" w:rsidR="008B5D66" w:rsidRPr="00B30386" w:rsidRDefault="008B5D66">
      <w:pPr>
        <w:jc w:val="center"/>
        <w:rPr>
          <w:b/>
          <w:bCs/>
          <w:color w:val="000000" w:themeColor="text1"/>
        </w:rPr>
      </w:pPr>
    </w:p>
    <w:p w14:paraId="24D7477D" w14:textId="77777777" w:rsidR="008B5D66" w:rsidRPr="00B30386" w:rsidRDefault="008B5D66">
      <w:pPr>
        <w:jc w:val="center"/>
        <w:rPr>
          <w:b/>
          <w:bCs/>
          <w:color w:val="000000" w:themeColor="text1"/>
        </w:rPr>
      </w:pPr>
    </w:p>
    <w:p w14:paraId="71DE4E44" w14:textId="77777777" w:rsidR="008B5D66" w:rsidRPr="00B30386" w:rsidRDefault="008B5D66">
      <w:pPr>
        <w:jc w:val="center"/>
        <w:rPr>
          <w:b/>
          <w:bCs/>
          <w:color w:val="000000" w:themeColor="text1"/>
        </w:rPr>
      </w:pPr>
    </w:p>
    <w:p w14:paraId="786D67F5" w14:textId="77777777" w:rsidR="008B5D66" w:rsidRPr="00B30386" w:rsidRDefault="008B5D66">
      <w:pPr>
        <w:rPr>
          <w:b/>
          <w:bCs/>
          <w:color w:val="000000" w:themeColor="text1"/>
        </w:rPr>
      </w:pPr>
      <w:r w:rsidRPr="00B30386">
        <w:rPr>
          <w:b/>
          <w:bCs/>
          <w:color w:val="000000" w:themeColor="text1"/>
        </w:rPr>
        <w:t>Rules and Regulations:</w:t>
      </w:r>
    </w:p>
    <w:p w14:paraId="183A1984" w14:textId="77777777" w:rsidR="008B5D66" w:rsidRPr="00B30386" w:rsidRDefault="008B5D66">
      <w:pPr>
        <w:rPr>
          <w:b/>
          <w:bCs/>
          <w:color w:val="000000" w:themeColor="text1"/>
        </w:rPr>
      </w:pPr>
    </w:p>
    <w:p w14:paraId="07F1AC02" w14:textId="77777777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>Calculators, with memory cleared, are permitted.</w:t>
      </w:r>
    </w:p>
    <w:p w14:paraId="5D606E0A" w14:textId="77777777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>You may bring as many pencils, pens, and erasers with you as you like.</w:t>
      </w:r>
    </w:p>
    <w:p w14:paraId="576A6101" w14:textId="77777777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>No other material is permitted.</w:t>
      </w:r>
    </w:p>
    <w:p w14:paraId="2718485E" w14:textId="65FB25A3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>The exam consists of two sections.  For the first section, which consists of four questions, you must complete THREE of them.  For the sec</w:t>
      </w:r>
      <w:r w:rsidR="001B1558" w:rsidRPr="00B30386">
        <w:rPr>
          <w:color w:val="000000" w:themeColor="text1"/>
        </w:rPr>
        <w:t>ond</w:t>
      </w:r>
      <w:r w:rsidRPr="00B30386">
        <w:rPr>
          <w:color w:val="000000" w:themeColor="text1"/>
        </w:rPr>
        <w:t xml:space="preserve"> </w:t>
      </w:r>
      <w:proofErr w:type="spellStart"/>
      <w:r w:rsidRPr="00B30386">
        <w:rPr>
          <w:color w:val="000000" w:themeColor="text1"/>
        </w:rPr>
        <w:t>section</w:t>
      </w:r>
      <w:proofErr w:type="spellEnd"/>
      <w:r w:rsidRPr="00B30386">
        <w:rPr>
          <w:color w:val="000000" w:themeColor="text1"/>
        </w:rPr>
        <w:t xml:space="preserve">, which consists of five questions, you must complete </w:t>
      </w:r>
      <w:r w:rsidR="00561B5D" w:rsidRPr="00B30386">
        <w:rPr>
          <w:color w:val="000000" w:themeColor="text1"/>
        </w:rPr>
        <w:t>FOUR</w:t>
      </w:r>
      <w:r w:rsidRPr="00B30386">
        <w:rPr>
          <w:color w:val="000000" w:themeColor="text1"/>
        </w:rPr>
        <w:t xml:space="preserve"> of them.  Thus, a fully completed exam paper consists of S</w:t>
      </w:r>
      <w:r w:rsidR="00561B5D" w:rsidRPr="00B30386">
        <w:rPr>
          <w:color w:val="000000" w:themeColor="text1"/>
        </w:rPr>
        <w:t>EVEN</w:t>
      </w:r>
      <w:r w:rsidRPr="00B30386">
        <w:rPr>
          <w:color w:val="000000" w:themeColor="text1"/>
        </w:rPr>
        <w:t xml:space="preserve"> questions where you should present full solutions. The full solution questions are worth 10 points each (60 points total).</w:t>
      </w:r>
    </w:p>
    <w:p w14:paraId="699D124A" w14:textId="77777777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 xml:space="preserve">You should complete your solutions to the full solution questions on the exam paper itself. </w:t>
      </w:r>
    </w:p>
    <w:p w14:paraId="49D3A069" w14:textId="77777777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>Your solutions to the full solution problems should, in general, contain a combination of diagrams, equations, and English word sentences explaining your strategy and thought process.</w:t>
      </w:r>
    </w:p>
    <w:p w14:paraId="56BDBBD4" w14:textId="77777777" w:rsidR="008B5D66" w:rsidRPr="00B30386" w:rsidRDefault="008B5D66">
      <w:pPr>
        <w:numPr>
          <w:ilvl w:val="0"/>
          <w:numId w:val="1"/>
        </w:numPr>
        <w:tabs>
          <w:tab w:val="left" w:pos="283"/>
        </w:tabs>
        <w:rPr>
          <w:color w:val="000000" w:themeColor="text1"/>
        </w:rPr>
      </w:pPr>
      <w:r w:rsidRPr="00B30386">
        <w:rPr>
          <w:color w:val="000000" w:themeColor="text1"/>
        </w:rPr>
        <w:t>In any problems involving gravity, use g=9.80m/s</w:t>
      </w:r>
      <w:r w:rsidRPr="00B30386">
        <w:rPr>
          <w:color w:val="000000" w:themeColor="text1"/>
          <w:vertAlign w:val="superscript"/>
        </w:rPr>
        <w:t>2</w:t>
      </w:r>
      <w:r w:rsidRPr="00B30386">
        <w:rPr>
          <w:color w:val="000000" w:themeColor="text1"/>
        </w:rPr>
        <w:t>, if necessary.</w:t>
      </w:r>
    </w:p>
    <w:p w14:paraId="47DB8C22" w14:textId="77777777" w:rsidR="008B5D66" w:rsidRPr="00B30386" w:rsidRDefault="008B5D66">
      <w:pPr>
        <w:rPr>
          <w:color w:val="000000" w:themeColor="text1"/>
        </w:rPr>
      </w:pPr>
    </w:p>
    <w:p w14:paraId="4C9BBF34" w14:textId="77777777" w:rsidR="008B5D66" w:rsidRPr="00B30386" w:rsidRDefault="008B5D66">
      <w:pPr>
        <w:rPr>
          <w:color w:val="000000" w:themeColor="text1"/>
        </w:rPr>
      </w:pPr>
    </w:p>
    <w:p w14:paraId="0E031957" w14:textId="77777777" w:rsidR="008B5D66" w:rsidRPr="00B30386" w:rsidRDefault="008B5D66">
      <w:pPr>
        <w:rPr>
          <w:color w:val="000000" w:themeColor="text1"/>
        </w:rPr>
      </w:pPr>
    </w:p>
    <w:p w14:paraId="27EFE437" w14:textId="77777777" w:rsidR="008B5D66" w:rsidRPr="00B30386" w:rsidRDefault="008B5D66">
      <w:pPr>
        <w:rPr>
          <w:color w:val="000000" w:themeColor="text1"/>
        </w:rPr>
      </w:pPr>
    </w:p>
    <w:p w14:paraId="3912E201" w14:textId="77777777" w:rsidR="008B5D66" w:rsidRPr="00B30386" w:rsidRDefault="008B5D66">
      <w:pPr>
        <w:rPr>
          <w:color w:val="000000" w:themeColor="text1"/>
        </w:rPr>
      </w:pPr>
    </w:p>
    <w:p w14:paraId="247519E8" w14:textId="77777777" w:rsidR="008B5D66" w:rsidRPr="00B30386" w:rsidRDefault="008B5D66">
      <w:pPr>
        <w:rPr>
          <w:b/>
          <w:bCs/>
          <w:color w:val="000000" w:themeColor="text1"/>
          <w:sz w:val="28"/>
          <w:szCs w:val="28"/>
        </w:rPr>
      </w:pPr>
      <w:r w:rsidRPr="00B30386">
        <w:rPr>
          <w:b/>
          <w:bCs/>
          <w:color w:val="000000" w:themeColor="text1"/>
          <w:sz w:val="28"/>
          <w:szCs w:val="28"/>
        </w:rPr>
        <w:t>STUDENT NAME: _______________________________________</w:t>
      </w:r>
    </w:p>
    <w:p w14:paraId="3B6F8F15" w14:textId="77777777" w:rsidR="008B5D66" w:rsidRPr="00B30386" w:rsidRDefault="008B5D66">
      <w:pPr>
        <w:rPr>
          <w:b/>
          <w:bCs/>
          <w:color w:val="000000" w:themeColor="text1"/>
          <w:sz w:val="28"/>
          <w:szCs w:val="28"/>
        </w:rPr>
      </w:pPr>
    </w:p>
    <w:p w14:paraId="41D0DC24" w14:textId="77777777" w:rsidR="008B5D66" w:rsidRPr="00B30386" w:rsidRDefault="008B5D66">
      <w:pPr>
        <w:rPr>
          <w:b/>
          <w:bCs/>
          <w:color w:val="000000" w:themeColor="text1"/>
          <w:sz w:val="28"/>
          <w:szCs w:val="28"/>
        </w:rPr>
      </w:pPr>
      <w:r w:rsidRPr="00B30386">
        <w:rPr>
          <w:b/>
          <w:bCs/>
          <w:color w:val="000000" w:themeColor="text1"/>
          <w:sz w:val="28"/>
          <w:szCs w:val="28"/>
        </w:rPr>
        <w:t xml:space="preserve">STUDENT ID </w:t>
      </w:r>
      <w:proofErr w:type="gramStart"/>
      <w:r w:rsidRPr="00B30386">
        <w:rPr>
          <w:b/>
          <w:bCs/>
          <w:color w:val="000000" w:themeColor="text1"/>
          <w:sz w:val="28"/>
          <w:szCs w:val="28"/>
        </w:rPr>
        <w:t>NUMBER:_</w:t>
      </w:r>
      <w:proofErr w:type="gramEnd"/>
      <w:r w:rsidRPr="00B30386">
        <w:rPr>
          <w:b/>
          <w:bCs/>
          <w:color w:val="000000" w:themeColor="text1"/>
          <w:sz w:val="28"/>
          <w:szCs w:val="28"/>
        </w:rPr>
        <w:t>_________________________________</w:t>
      </w:r>
    </w:p>
    <w:p w14:paraId="049A1DCF" w14:textId="77777777" w:rsidR="008B5D66" w:rsidRPr="00B30386" w:rsidRDefault="008B5D66">
      <w:pPr>
        <w:rPr>
          <w:b/>
          <w:bCs/>
          <w:color w:val="000000" w:themeColor="text1"/>
          <w:sz w:val="28"/>
          <w:szCs w:val="28"/>
        </w:rPr>
      </w:pPr>
    </w:p>
    <w:p w14:paraId="277641AD" w14:textId="77777777" w:rsidR="008B5D66" w:rsidRPr="00B30386" w:rsidRDefault="008B5D66">
      <w:pPr>
        <w:rPr>
          <w:b/>
          <w:bCs/>
          <w:color w:val="000000" w:themeColor="text1"/>
          <w:sz w:val="28"/>
          <w:szCs w:val="28"/>
        </w:rPr>
      </w:pPr>
    </w:p>
    <w:p w14:paraId="7EC25B84" w14:textId="77777777" w:rsidR="008B5D66" w:rsidRPr="00B30386" w:rsidRDefault="008B5D66" w:rsidP="000D5FD2">
      <w:pPr>
        <w:rPr>
          <w:b/>
          <w:bCs/>
          <w:color w:val="000000" w:themeColor="text1"/>
          <w:sz w:val="28"/>
          <w:szCs w:val="28"/>
        </w:rPr>
      </w:pPr>
      <w:r w:rsidRPr="00B30386">
        <w:rPr>
          <w:b/>
          <w:bCs/>
          <w:color w:val="000000" w:themeColor="text1"/>
          <w:sz w:val="28"/>
          <w:szCs w:val="28"/>
        </w:rPr>
        <w:t xml:space="preserve">QUESTIONS TO BE GRADED – SECTION </w:t>
      </w:r>
      <w:proofErr w:type="gramStart"/>
      <w:r w:rsidRPr="00B30386">
        <w:rPr>
          <w:b/>
          <w:bCs/>
          <w:color w:val="000000" w:themeColor="text1"/>
          <w:sz w:val="28"/>
          <w:szCs w:val="28"/>
        </w:rPr>
        <w:t>I:_</w:t>
      </w:r>
      <w:proofErr w:type="gramEnd"/>
      <w:r w:rsidRPr="00B30386">
        <w:rPr>
          <w:b/>
          <w:bCs/>
          <w:color w:val="000000" w:themeColor="text1"/>
          <w:sz w:val="28"/>
          <w:szCs w:val="28"/>
        </w:rPr>
        <w:t>_______________</w:t>
      </w:r>
    </w:p>
    <w:p w14:paraId="013DD6B6" w14:textId="77777777" w:rsidR="000D5FD2" w:rsidRPr="00B30386" w:rsidRDefault="000D5FD2" w:rsidP="000D5FD2">
      <w:pPr>
        <w:rPr>
          <w:b/>
          <w:bCs/>
          <w:color w:val="000000" w:themeColor="text1"/>
          <w:sz w:val="28"/>
          <w:szCs w:val="28"/>
        </w:rPr>
      </w:pPr>
    </w:p>
    <w:p w14:paraId="3C62AC0E" w14:textId="77777777" w:rsidR="000D5FD2" w:rsidRPr="00B30386" w:rsidRDefault="000D5FD2">
      <w:pPr>
        <w:rPr>
          <w:b/>
          <w:bCs/>
          <w:color w:val="000000" w:themeColor="text1"/>
          <w:sz w:val="28"/>
          <w:szCs w:val="28"/>
        </w:rPr>
      </w:pPr>
      <w:r w:rsidRPr="00B30386">
        <w:rPr>
          <w:b/>
          <w:bCs/>
          <w:color w:val="000000" w:themeColor="text1"/>
          <w:sz w:val="28"/>
          <w:szCs w:val="28"/>
        </w:rPr>
        <w:t xml:space="preserve">QUESTIONS TO BE GRADED – SECTION </w:t>
      </w:r>
      <w:proofErr w:type="gramStart"/>
      <w:r w:rsidRPr="00B30386">
        <w:rPr>
          <w:b/>
          <w:bCs/>
          <w:color w:val="000000" w:themeColor="text1"/>
          <w:sz w:val="28"/>
          <w:szCs w:val="28"/>
        </w:rPr>
        <w:t>II:_</w:t>
      </w:r>
      <w:proofErr w:type="gramEnd"/>
      <w:r w:rsidRPr="00B30386">
        <w:rPr>
          <w:b/>
          <w:bCs/>
          <w:color w:val="000000" w:themeColor="text1"/>
          <w:sz w:val="28"/>
          <w:szCs w:val="28"/>
        </w:rPr>
        <w:t>_______________</w:t>
      </w:r>
    </w:p>
    <w:p w14:paraId="306F67CF" w14:textId="77777777" w:rsidR="000D5FD2" w:rsidRPr="00B30386" w:rsidRDefault="000D5FD2">
      <w:pPr>
        <w:rPr>
          <w:color w:val="000000" w:themeColor="text1"/>
        </w:rPr>
      </w:pPr>
    </w:p>
    <w:p w14:paraId="3CEE4385" w14:textId="77777777" w:rsidR="000D5FD2" w:rsidRPr="00B30386" w:rsidRDefault="000D5FD2">
      <w:pPr>
        <w:rPr>
          <w:b/>
          <w:bCs/>
          <w:color w:val="000000" w:themeColor="text1"/>
          <w:sz w:val="28"/>
          <w:szCs w:val="28"/>
        </w:rPr>
      </w:pPr>
    </w:p>
    <w:p w14:paraId="1BA11E8F" w14:textId="77777777" w:rsidR="000D5FD2" w:rsidRPr="00B30386" w:rsidRDefault="000D5FD2">
      <w:pPr>
        <w:rPr>
          <w:b/>
          <w:bCs/>
          <w:color w:val="000000" w:themeColor="text1"/>
          <w:sz w:val="28"/>
          <w:szCs w:val="28"/>
        </w:rPr>
      </w:pPr>
    </w:p>
    <w:p w14:paraId="0F1E143E" w14:textId="77777777" w:rsidR="000D5FD2" w:rsidRPr="00B30386" w:rsidRDefault="000D5FD2">
      <w:pPr>
        <w:rPr>
          <w:b/>
          <w:bCs/>
          <w:color w:val="000000" w:themeColor="text1"/>
          <w:sz w:val="28"/>
          <w:szCs w:val="28"/>
        </w:rPr>
      </w:pPr>
      <w:proofErr w:type="gramStart"/>
      <w:r w:rsidRPr="00B30386">
        <w:rPr>
          <w:b/>
          <w:bCs/>
          <w:color w:val="000000" w:themeColor="text1"/>
          <w:sz w:val="28"/>
          <w:szCs w:val="28"/>
        </w:rPr>
        <w:t>SIGNATURE:_</w:t>
      </w:r>
      <w:proofErr w:type="gramEnd"/>
      <w:r w:rsidRPr="00B30386">
        <w:rPr>
          <w:b/>
          <w:bCs/>
          <w:color w:val="000000" w:themeColor="text1"/>
          <w:sz w:val="28"/>
          <w:szCs w:val="28"/>
        </w:rPr>
        <w:t>___________________________________________</w:t>
      </w:r>
    </w:p>
    <w:p w14:paraId="0FFB3C28" w14:textId="77777777" w:rsidR="000D5FD2" w:rsidRPr="00B30386" w:rsidRDefault="000D5FD2">
      <w:pPr>
        <w:rPr>
          <w:color w:val="000000" w:themeColor="text1"/>
        </w:rPr>
      </w:pPr>
    </w:p>
    <w:p w14:paraId="343F95C3" w14:textId="77777777" w:rsidR="000D5FD2" w:rsidRPr="00B30386" w:rsidRDefault="000D5FD2">
      <w:pPr>
        <w:rPr>
          <w:color w:val="000000" w:themeColor="text1"/>
        </w:rPr>
      </w:pPr>
    </w:p>
    <w:p w14:paraId="06611B68" w14:textId="77777777" w:rsidR="000D5FD2" w:rsidRPr="00B30386" w:rsidRDefault="000D5FD2">
      <w:pPr>
        <w:rPr>
          <w:color w:val="000000" w:themeColor="text1"/>
        </w:rPr>
      </w:pPr>
    </w:p>
    <w:p w14:paraId="566515C9" w14:textId="77777777" w:rsidR="000D5FD2" w:rsidRPr="00B30386" w:rsidRDefault="000D5FD2">
      <w:pPr>
        <w:rPr>
          <w:color w:val="000000" w:themeColor="text1"/>
        </w:rPr>
      </w:pPr>
    </w:p>
    <w:p w14:paraId="7F0191EA" w14:textId="77777777" w:rsidR="000D5FD2" w:rsidRPr="00B30386" w:rsidRDefault="000D5FD2">
      <w:pPr>
        <w:rPr>
          <w:color w:val="000000" w:themeColor="text1"/>
        </w:rPr>
      </w:pPr>
    </w:p>
    <w:p w14:paraId="7A47AC4D" w14:textId="77777777" w:rsidR="000D5FD2" w:rsidRPr="00B30386" w:rsidRDefault="000D5FD2">
      <w:pPr>
        <w:rPr>
          <w:color w:val="000000" w:themeColor="text1"/>
        </w:rPr>
      </w:pPr>
      <w:r w:rsidRPr="00B30386">
        <w:rPr>
          <w:color w:val="000000" w:themeColor="text1"/>
        </w:rPr>
        <w:t>Section I – Complete THREE of the four questions in this section.</w:t>
      </w:r>
    </w:p>
    <w:p w14:paraId="2AA9EE33" w14:textId="77777777" w:rsidR="000D5FD2" w:rsidRPr="00B30386" w:rsidRDefault="000D5FD2" w:rsidP="000D5FD2">
      <w:pPr>
        <w:rPr>
          <w:b/>
          <w:bCs/>
          <w:color w:val="000000" w:themeColor="text1"/>
          <w:sz w:val="40"/>
          <w:szCs w:val="40"/>
        </w:rPr>
      </w:pPr>
    </w:p>
    <w:p w14:paraId="5423E77A" w14:textId="5304C6E3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b/>
          <w:bCs/>
          <w:color w:val="000000" w:themeColor="text1"/>
          <w:sz w:val="40"/>
          <w:szCs w:val="40"/>
        </w:rPr>
        <w:t xml:space="preserve">1. 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A particle moves according to the equation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x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11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t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perscript"/>
        </w:rPr>
        <w:t>2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where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x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is in meters and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t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is in seconds.</w:t>
      </w:r>
    </w:p>
    <w:p w14:paraId="00742212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024BAB7D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(a) Find the average velocity for the time interval from 2.00 s to 3.00 s.</w:t>
      </w:r>
    </w:p>
    <w:p w14:paraId="2BFE8E90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5FAFF978" w14:textId="77777777" w:rsidR="000D5FD2" w:rsidRPr="00B30386" w:rsidRDefault="000D5FD2" w:rsidP="000D5FD2">
      <w:pPr>
        <w:rPr>
          <w:b/>
          <w:bCs/>
          <w:color w:val="000000" w:themeColor="text1"/>
          <w:sz w:val="40"/>
          <w:szCs w:val="40"/>
        </w:rPr>
      </w:pP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(b) Find the average acceleration for the time interval from 2.00 s to 3.00 s.</w:t>
      </w:r>
    </w:p>
    <w:p w14:paraId="7D026943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608D30D0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239696F9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632A8826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71B614C2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71475973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593F7E19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73D55F85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5BBE545F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2FB79F72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326CB793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0FCB501B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05CCDD26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1F4CBD45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5E05B7F6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1C6F458A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73CB8B8F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62B5D147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742A7305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1B8B8C0B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538833F9" w14:textId="77777777" w:rsidR="000D5FD2" w:rsidRPr="00B30386" w:rsidRDefault="000D5FD2">
      <w:pPr>
        <w:rPr>
          <w:b/>
          <w:bCs/>
          <w:color w:val="000000" w:themeColor="text1"/>
          <w:sz w:val="40"/>
          <w:szCs w:val="40"/>
        </w:rPr>
      </w:pPr>
    </w:p>
    <w:p w14:paraId="2B3EB738" w14:textId="77777777" w:rsidR="000D5FD2" w:rsidRPr="00B30386" w:rsidRDefault="000D5FD2" w:rsidP="000D5FD2">
      <w:pPr>
        <w:widowControl/>
        <w:suppressAutoHyphens w:val="0"/>
        <w:rPr>
          <w:rFonts w:ascii="Verdana" w:eastAsia="Times New Roman" w:hAnsi="Verdana" w:cs="Verdana"/>
          <w:color w:val="000000" w:themeColor="text1"/>
          <w:sz w:val="28"/>
          <w:szCs w:val="28"/>
          <w:lang w:bidi="en-US"/>
        </w:rPr>
      </w:pPr>
      <w:r w:rsidRPr="00B30386">
        <w:rPr>
          <w:b/>
          <w:bCs/>
          <w:color w:val="000000" w:themeColor="text1"/>
          <w:sz w:val="40"/>
          <w:szCs w:val="40"/>
        </w:rPr>
        <w:t xml:space="preserve">2.  </w:t>
      </w: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>A stone is thrown from the top of a building upward at an angle of 28.0° to the horizontal with an initial speed of 22.7 m/s as shown in the figure. The height of the building is 45.0 m.</w:t>
      </w:r>
    </w:p>
    <w:p w14:paraId="20079811" w14:textId="77777777" w:rsidR="000D5FD2" w:rsidRPr="00B30386" w:rsidRDefault="000D5FD2" w:rsidP="000D5FD2">
      <w:pPr>
        <w:widowControl/>
        <w:suppressAutoHyphens w:val="0"/>
        <w:rPr>
          <w:rFonts w:ascii="Verdana" w:eastAsia="Times New Roman" w:hAnsi="Verdana" w:cs="Verdana"/>
          <w:color w:val="000000" w:themeColor="text1"/>
          <w:sz w:val="28"/>
          <w:szCs w:val="28"/>
          <w:lang w:bidi="en-US"/>
        </w:rPr>
      </w:pPr>
    </w:p>
    <w:p w14:paraId="5E618AE8" w14:textId="77777777" w:rsidR="000D5FD2" w:rsidRPr="00B30386" w:rsidRDefault="003B2C81" w:rsidP="000D5FD2">
      <w:pPr>
        <w:widowControl/>
        <w:suppressAutoHyphens w:val="0"/>
        <w:jc w:val="center"/>
        <w:rPr>
          <w:rFonts w:ascii="Verdana" w:eastAsia="Times New Roman" w:hAnsi="Verdana" w:cs="Verdana"/>
          <w:color w:val="000000" w:themeColor="text1"/>
          <w:sz w:val="28"/>
          <w:szCs w:val="28"/>
          <w:lang w:bidi="en-US"/>
        </w:rPr>
      </w:pPr>
      <w:r w:rsidRPr="00B30386">
        <w:rPr>
          <w:rFonts w:ascii="Verdana" w:eastAsia="Times New Roman" w:hAnsi="Verdana" w:cs="Verdana"/>
          <w:noProof/>
          <w:color w:val="000000" w:themeColor="text1"/>
          <w:sz w:val="28"/>
          <w:szCs w:val="28"/>
          <w:lang w:bidi="en-US"/>
        </w:rPr>
        <w:drawing>
          <wp:inline distT="0" distB="0" distL="0" distR="0" wp14:anchorId="122548DA">
            <wp:extent cx="1456690" cy="1616075"/>
            <wp:effectExtent l="0" t="0" r="0" b="0"/>
            <wp:docPr id="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D21A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 w:val="28"/>
          <w:szCs w:val="28"/>
          <w:lang w:bidi="en-US"/>
        </w:rPr>
      </w:pPr>
    </w:p>
    <w:p w14:paraId="22FB17E6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>(a) How long does it take the stone to reach the ground?</w:t>
      </w:r>
    </w:p>
    <w:p w14:paraId="15D08DFA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</w:p>
    <w:p w14:paraId="7CE364DE" w14:textId="77777777" w:rsidR="000D5FD2" w:rsidRPr="00B30386" w:rsidRDefault="000D5FD2" w:rsidP="000D5FD2">
      <w:pPr>
        <w:widowControl/>
        <w:suppressAutoHyphens w:val="0"/>
        <w:rPr>
          <w:rFonts w:ascii="Lucida Grande" w:eastAsia="Times New Roman" w:hAnsi="Lucida Grande"/>
          <w:color w:val="000000" w:themeColor="text1"/>
          <w:lang w:bidi="x-none"/>
        </w:rPr>
      </w:pP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>(b) What is the speed of the stone just before it strikes the ground?</w:t>
      </w:r>
    </w:p>
    <w:p w14:paraId="3AA18991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62274F53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191B0037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3BE40863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36227F9A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64861547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06EB38F0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08F3F122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117663B2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05DB5BF0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4B62C979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27D80525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254A1C48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272BC6B5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5572CB58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2FEFD4A6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1EBDAA71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6D406520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5A745FAE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3D877525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10A5EB9B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484C40A5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3058E1A5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5CD53967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7B0802AD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7D5B9404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3D4A5052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66F81ECC" w14:textId="77777777" w:rsidR="000D5FD2" w:rsidRPr="00B30386" w:rsidRDefault="000D5FD2" w:rsidP="000D5FD2">
      <w:pPr>
        <w:rPr>
          <w:rFonts w:ascii="Lucida Grande" w:hAnsi="Lucida Grande"/>
          <w:color w:val="000000" w:themeColor="text1"/>
        </w:rPr>
      </w:pPr>
      <w:r w:rsidRPr="00B30386">
        <w:rPr>
          <w:b/>
          <w:bCs/>
          <w:color w:val="000000" w:themeColor="text1"/>
          <w:sz w:val="40"/>
          <w:szCs w:val="40"/>
        </w:rPr>
        <w:t xml:space="preserve">3. </w:t>
      </w:r>
      <w:r w:rsidRPr="00B30386">
        <w:rPr>
          <w:rFonts w:ascii="Verdana" w:hAnsi="Verdana" w:cs="Verdana"/>
          <w:color w:val="000000" w:themeColor="text1"/>
          <w:szCs w:val="28"/>
          <w:lang w:bidi="en-US"/>
        </w:rPr>
        <w:t>A hockey puck on a frozen pond (in Canada, of course) is given an initial speed of 16.0 m/s. If the puck always remains on the ice and slides 102 m before coming to rest, determine the coefficient of kinetic friction between the puck and ice.</w:t>
      </w:r>
    </w:p>
    <w:p w14:paraId="57C25D1D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67AF5AE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462FED60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37B25B8F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06F5510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A1F3807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7AB54FFD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18CA88E2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2CF21634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E4A8309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6B91C84F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2BE68F2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6DCCFBA1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6BDE4905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49A436A2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3BD0BB65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1B1E3AA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3077BFA9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7D007422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15742FF8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2560FB10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148C509C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65FD2233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3B15DAD7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0793B8D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5EE7B12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38F43C21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0CB3889F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E8CEBF0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F444E85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5A853994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43FEC6DF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20202644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0C68BC99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2917EE69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1621E7CC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2DC632AF" w14:textId="77777777" w:rsidR="000D5FD2" w:rsidRPr="00B30386" w:rsidRDefault="000D5FD2" w:rsidP="000D5FD2">
      <w:pPr>
        <w:jc w:val="center"/>
        <w:rPr>
          <w:rFonts w:ascii="Lucida Grande" w:hAnsi="Lucida Grande"/>
          <w:color w:val="000000" w:themeColor="text1"/>
          <w:sz w:val="26"/>
        </w:rPr>
      </w:pPr>
    </w:p>
    <w:p w14:paraId="2793388B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Lucida Grande" w:hAnsi="Lucida Grande"/>
          <w:b/>
          <w:color w:val="000000" w:themeColor="text1"/>
          <w:sz w:val="40"/>
        </w:rPr>
        <w:t xml:space="preserve">4. 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A block of mass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m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2.00 kg is released from rest at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h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0.400 m from the surface of a table, at the top of a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θ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40.0° incline as shown below. The frictionless incline is fixed on a table of height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H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2.00 m.</w:t>
      </w:r>
    </w:p>
    <w:p w14:paraId="55ED0596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00FC2436" w14:textId="77777777" w:rsidR="000D5FD2" w:rsidRPr="00B30386" w:rsidRDefault="003B2C81" w:rsidP="000D5FD2">
      <w:pPr>
        <w:suppressAutoHyphens w:val="0"/>
        <w:autoSpaceDE w:val="0"/>
        <w:autoSpaceDN w:val="0"/>
        <w:adjustRightInd w:val="0"/>
        <w:ind w:left="1418" w:firstLine="709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noProof/>
          <w:color w:val="000000" w:themeColor="text1"/>
          <w:sz w:val="26"/>
          <w:szCs w:val="26"/>
        </w:rPr>
        <w:drawing>
          <wp:inline distT="0" distB="0" distL="0" distR="0" wp14:anchorId="36D1E5D3">
            <wp:extent cx="2434590" cy="1584325"/>
            <wp:effectExtent l="0" t="0" r="0" b="0"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9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E17D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50A86941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(a) Determine the acceleration of the block as it slides down the incline.</w:t>
      </w:r>
    </w:p>
    <w:p w14:paraId="67DAB6AE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4C9F29C5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(b) What is the velocity (magnitude and direction) of the block as it leaves the incline?</w:t>
      </w:r>
    </w:p>
    <w:p w14:paraId="11124E60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06556A42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(c) How far from the table will the block hit the floor?</w:t>
      </w:r>
    </w:p>
    <w:p w14:paraId="15DA0DF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9577C99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5C53E3A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9526BD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A000AF3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EB0B8B6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CAAECF2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450B6AF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77D4F50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D586D94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7470A579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0890394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35AF88B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3FDB3A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6E2E31F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92FC59F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8BD48CA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09E5A0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75F0A6EA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C406030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CB6CA9C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B878CDA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A335A4B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F1BB396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4C527C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A93F68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9656ED5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7359E0C1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5A104439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D161F24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4B57927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0F5952D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868A82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208B57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3267E62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6CB3B83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DB6D620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5A4152A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70DBAE0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4C6D8C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5B77F781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45EF132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957E321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BB14C44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BC7C065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92CA78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124A34B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5992A45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FF7717C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72C9626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2D1311C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E55C66E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5BAA39D5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2C799259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EF01E5F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6CCA0BA2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E2D3FFD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48FC8362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A492277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2BBFD3C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00EE9DA6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5D229B48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13AC0FEA" w14:textId="20C4EFB5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  <w:r w:rsidRPr="00B30386">
        <w:rPr>
          <w:rFonts w:ascii="Lucida Grande" w:hAnsi="Lucida Grande"/>
          <w:color w:val="000000" w:themeColor="text1"/>
          <w:sz w:val="26"/>
        </w:rPr>
        <w:t xml:space="preserve">Section II – Complete </w:t>
      </w:r>
      <w:r w:rsidR="00561B5D" w:rsidRPr="00B30386">
        <w:rPr>
          <w:rFonts w:ascii="Lucida Grande" w:hAnsi="Lucida Grande"/>
          <w:color w:val="000000" w:themeColor="text1"/>
          <w:sz w:val="26"/>
        </w:rPr>
        <w:t>FOUR</w:t>
      </w:r>
      <w:r w:rsidRPr="00B30386">
        <w:rPr>
          <w:rFonts w:ascii="Lucida Grande" w:hAnsi="Lucida Grande"/>
          <w:color w:val="000000" w:themeColor="text1"/>
          <w:sz w:val="26"/>
        </w:rPr>
        <w:t xml:space="preserve"> of the five questions from this section.</w:t>
      </w:r>
    </w:p>
    <w:p w14:paraId="4AEB46EB" w14:textId="77777777" w:rsidR="000D5FD2" w:rsidRPr="00B30386" w:rsidRDefault="000D5FD2" w:rsidP="000D5FD2">
      <w:pPr>
        <w:rPr>
          <w:rFonts w:ascii="Lucida Grande" w:hAnsi="Lucida Grande"/>
          <w:color w:val="000000" w:themeColor="text1"/>
          <w:sz w:val="26"/>
        </w:rPr>
      </w:pPr>
    </w:p>
    <w:p w14:paraId="3F0C8714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Lucida Grande" w:hAnsi="Lucida Grande"/>
          <w:b/>
          <w:color w:val="000000" w:themeColor="text1"/>
          <w:sz w:val="40"/>
        </w:rPr>
        <w:t xml:space="preserve">5. 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A 2.00 kg object placed on a frictionless, horizontal table is connected to a string that passes over a pulley and then is fastened to a hanging 6.00 kg object, as shown in the figure. Find the magnitude of the acceleration of the two objects and the tension in the string.</w:t>
      </w:r>
    </w:p>
    <w:p w14:paraId="5EA6DEB5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42BABACB" w14:textId="77777777" w:rsidR="000D5FD2" w:rsidRPr="00B30386" w:rsidRDefault="003B2C81" w:rsidP="000D5FD2">
      <w:pPr>
        <w:suppressAutoHyphens w:val="0"/>
        <w:autoSpaceDE w:val="0"/>
        <w:autoSpaceDN w:val="0"/>
        <w:adjustRightInd w:val="0"/>
        <w:ind w:left="2836" w:firstLine="709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noProof/>
          <w:color w:val="000000" w:themeColor="text1"/>
          <w:sz w:val="26"/>
          <w:szCs w:val="26"/>
        </w:rPr>
        <w:drawing>
          <wp:inline distT="0" distB="0" distL="0" distR="0" wp14:anchorId="70B88FA6">
            <wp:extent cx="1552575" cy="1339850"/>
            <wp:effectExtent l="0" t="0" r="0" b="0"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CCF3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6A6F3987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47FED32C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15F824BD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BA633C2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21C9628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7DB95FF5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4BA33BA1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5033729E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0C0FD26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6BC8E44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AAAC362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34166A08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5AEE902B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0D1DA49B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45407FC3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5672312F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75D5ADA4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2173570E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0DF6BE8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763B897B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5162A98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1E6CED40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53D67688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658E27C8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1998FE79" w14:textId="77777777" w:rsidR="000D5FD2" w:rsidRPr="00B30386" w:rsidRDefault="000D5FD2" w:rsidP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1D672121" w14:textId="28A3C229" w:rsidR="000D5FD2" w:rsidRPr="00B30386" w:rsidRDefault="000D5FD2" w:rsidP="000D5FD2">
      <w:pPr>
        <w:rPr>
          <w:bCs/>
          <w:color w:val="000000" w:themeColor="text1"/>
          <w:szCs w:val="40"/>
        </w:rPr>
      </w:pPr>
      <w:r w:rsidRPr="00B30386">
        <w:rPr>
          <w:rFonts w:ascii="Lucida Grande" w:eastAsia="Times New Roman" w:hAnsi="Lucida Grande"/>
          <w:b/>
          <w:color w:val="000000" w:themeColor="text1"/>
          <w:sz w:val="40"/>
          <w:lang w:bidi="x-none"/>
        </w:rPr>
        <w:t xml:space="preserve">6. </w:t>
      </w:r>
      <w:r w:rsidRPr="00B30386">
        <w:rPr>
          <w:rFonts w:ascii="Verdana" w:hAnsi="Verdana" w:cs="Verdana"/>
          <w:color w:val="000000" w:themeColor="text1"/>
          <w:szCs w:val="28"/>
          <w:lang w:bidi="en-US"/>
        </w:rPr>
        <w:t>A 1786 kg car stopped at a traffic light is struck from the rear by a 967 kg car. The two cars become entangled, moving along the same path as that of the originally moving car. If the smaller car were moving at 27.7 m/s before the collision, what is the velocity of the entangled cars after the collision?</w:t>
      </w:r>
    </w:p>
    <w:p w14:paraId="186EB92C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6AC279B7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41C44C2E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22AB4D5D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20C3BBA8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1002F1D4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C0404AA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2133E5DF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F065601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111E54D5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3A93B81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1E5CB2AF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653FAFD9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74A1496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004A8E4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DD009F8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111B5274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6036DA12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3358CBA4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70892A04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591DDAAE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695B2F88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6A3B6AF1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04828708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1E82EB77" w14:textId="77777777" w:rsidR="000D5FD2" w:rsidRPr="00B30386" w:rsidRDefault="000D5FD2" w:rsidP="000D5FD2">
      <w:pPr>
        <w:rPr>
          <w:bCs/>
          <w:color w:val="000000" w:themeColor="text1"/>
          <w:sz w:val="40"/>
          <w:szCs w:val="40"/>
        </w:rPr>
      </w:pPr>
    </w:p>
    <w:p w14:paraId="1F8FF87E" w14:textId="77777777" w:rsidR="000D5FD2" w:rsidRPr="00B30386" w:rsidRDefault="000D5FD2">
      <w:pPr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  <w:r w:rsidRPr="00B30386">
        <w:rPr>
          <w:b/>
          <w:bCs/>
          <w:color w:val="000000" w:themeColor="text1"/>
          <w:sz w:val="40"/>
          <w:szCs w:val="40"/>
        </w:rPr>
        <w:t xml:space="preserve">7. </w:t>
      </w: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>A wheel rotates with a constant angular acceleration of 3.19 rad/s</w:t>
      </w:r>
      <w:r w:rsidRPr="00B30386">
        <w:rPr>
          <w:rFonts w:ascii="Verdana" w:eastAsia="Times New Roman" w:hAnsi="Verdana" w:cs="Verdana"/>
          <w:color w:val="000000" w:themeColor="text1"/>
          <w:szCs w:val="20"/>
          <w:vertAlign w:val="superscript"/>
          <w:lang w:bidi="en-US"/>
        </w:rPr>
        <w:t>2</w:t>
      </w: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 xml:space="preserve">. </w:t>
      </w:r>
    </w:p>
    <w:p w14:paraId="713CBF74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</w:p>
    <w:p w14:paraId="4289C27F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 xml:space="preserve">(a) If the initial angular speed of the wheel is 2.90 rad/s, through what angular displacement does the wheel rotate in 2.00 s? </w:t>
      </w:r>
    </w:p>
    <w:p w14:paraId="39F757A1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</w:p>
    <w:p w14:paraId="60E99EFE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 xml:space="preserve">(b) Through how many revolutions has the wheel turned during this time interval? </w:t>
      </w:r>
    </w:p>
    <w:p w14:paraId="7D855880" w14:textId="77777777" w:rsidR="000D5FD2" w:rsidRPr="00B30386" w:rsidRDefault="000D5FD2" w:rsidP="000D5FD2">
      <w:pPr>
        <w:suppressAutoHyphens w:val="0"/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</w:p>
    <w:p w14:paraId="7FA12BB8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 xml:space="preserve">(c) What is the angular speed of the wheel at </w:t>
      </w:r>
      <w:r w:rsidRPr="00B30386">
        <w:rPr>
          <w:rFonts w:ascii="Times-Roman" w:eastAsia="Times New Roman" w:hAnsi="Times-Roman" w:cs="Times-Roman"/>
          <w:i/>
          <w:iCs/>
          <w:color w:val="000000" w:themeColor="text1"/>
          <w:szCs w:val="32"/>
          <w:lang w:bidi="en-US"/>
        </w:rPr>
        <w:t xml:space="preserve">t </w:t>
      </w: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>= 2.00 s?</w:t>
      </w:r>
    </w:p>
    <w:p w14:paraId="6517308C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45AE4AB1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4A744E5A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6AEEBBAB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63A27B51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6B61B75A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1EC3EB3D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5D243A3B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51DAD6AE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536AA49B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3D39AE84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68E8E07B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48F8C96A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0B53D595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2A356216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5D00BF3B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00B52117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3FC31CFD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3B3BE124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0338EF1C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3A39AE29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51DB1C15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5DD14385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401822C1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78FA0CFE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2BD16609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1B442131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1FBA17F0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41352270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2E76EAC5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2319575E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1E3975C9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1D68622F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488B6776" w14:textId="77777777" w:rsidR="000D5FD2" w:rsidRPr="00B30386" w:rsidRDefault="000D5FD2">
      <w:pPr>
        <w:rPr>
          <w:bCs/>
          <w:color w:val="000000" w:themeColor="text1"/>
          <w:szCs w:val="40"/>
        </w:rPr>
      </w:pPr>
    </w:p>
    <w:p w14:paraId="270CF129" w14:textId="77777777" w:rsidR="000D5FD2" w:rsidRPr="00B30386" w:rsidRDefault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  <w:r w:rsidRPr="00B30386">
        <w:rPr>
          <w:b/>
          <w:bCs/>
          <w:color w:val="000000" w:themeColor="text1"/>
          <w:sz w:val="40"/>
          <w:szCs w:val="40"/>
        </w:rPr>
        <w:t xml:space="preserve">8. </w:t>
      </w:r>
      <w:r w:rsidRPr="00B30386">
        <w:rPr>
          <w:rFonts w:ascii="Lucida Grande" w:eastAsia="Times New Roman" w:hAnsi="Lucida Grande"/>
          <w:color w:val="000000" w:themeColor="text1"/>
          <w:sz w:val="26"/>
          <w:lang w:bidi="x-none"/>
        </w:rPr>
        <w:t xml:space="preserve">A student sits on a freely rotating stool holding two weights, each of mass 2.94 kg. When his arms are extended horizontally, the weights are 1.04 m from the axis of </w:t>
      </w:r>
      <w:proofErr w:type="gramStart"/>
      <w:r w:rsidRPr="00B30386">
        <w:rPr>
          <w:rFonts w:ascii="Lucida Grande" w:eastAsia="Times New Roman" w:hAnsi="Lucida Grande"/>
          <w:color w:val="000000" w:themeColor="text1"/>
          <w:sz w:val="26"/>
          <w:lang w:bidi="x-none"/>
        </w:rPr>
        <w:t>rotation</w:t>
      </w:r>
      <w:proofErr w:type="gramEnd"/>
      <w:r w:rsidRPr="00B30386">
        <w:rPr>
          <w:rFonts w:ascii="Lucida Grande" w:eastAsia="Times New Roman" w:hAnsi="Lucida Grande"/>
          <w:color w:val="000000" w:themeColor="text1"/>
          <w:sz w:val="26"/>
          <w:lang w:bidi="x-none"/>
        </w:rPr>
        <w:t xml:space="preserve"> and he rotates with an angular speed of 0.748 rad/s. The moment of inertia of the student plus stool is 2.94 kg·m</w:t>
      </w:r>
      <w:r w:rsidRPr="00B30386">
        <w:rPr>
          <w:rFonts w:ascii="Lucida Grande" w:eastAsia="Times New Roman" w:hAnsi="Lucida Grande"/>
          <w:color w:val="000000" w:themeColor="text1"/>
          <w:sz w:val="26"/>
          <w:vertAlign w:val="superscript"/>
          <w:lang w:bidi="x-none"/>
        </w:rPr>
        <w:t>2</w:t>
      </w:r>
      <w:r w:rsidRPr="00B30386">
        <w:rPr>
          <w:rFonts w:ascii="Lucida Grande" w:eastAsia="Times New Roman" w:hAnsi="Lucida Grande"/>
          <w:color w:val="000000" w:themeColor="text1"/>
          <w:sz w:val="26"/>
          <w:lang w:bidi="x-none"/>
        </w:rPr>
        <w:t xml:space="preserve"> and is assumed to be constant. The student pulls the weights inward horizontally to a position 0.310 m from the rotation axis.</w:t>
      </w:r>
    </w:p>
    <w:p w14:paraId="368C7CD3" w14:textId="77777777" w:rsidR="000D5FD2" w:rsidRPr="00B30386" w:rsidRDefault="000D5FD2">
      <w:pPr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469D76B4" w14:textId="77777777" w:rsidR="000D5FD2" w:rsidRPr="00B30386" w:rsidRDefault="003B2C81" w:rsidP="000D5FD2">
      <w:pPr>
        <w:ind w:left="1418" w:firstLine="709"/>
        <w:rPr>
          <w:rFonts w:ascii="Lucida Grande" w:eastAsia="Times New Roman" w:hAnsi="Lucida Grande"/>
          <w:color w:val="000000" w:themeColor="text1"/>
          <w:sz w:val="26"/>
          <w:lang w:bidi="x-none"/>
        </w:rPr>
      </w:pPr>
      <w:r w:rsidRPr="00B30386">
        <w:rPr>
          <w:rFonts w:ascii="Lucida Grande" w:eastAsia="Times New Roman" w:hAnsi="Lucida Grande"/>
          <w:noProof/>
          <w:color w:val="000000" w:themeColor="text1"/>
          <w:sz w:val="26"/>
          <w:lang w:bidi="x-none"/>
        </w:rPr>
        <w:drawing>
          <wp:inline distT="0" distB="0" distL="0" distR="0" wp14:anchorId="08CC48EE">
            <wp:extent cx="2265045" cy="199898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BF3E" w14:textId="77777777" w:rsidR="000D5FD2" w:rsidRPr="00B30386" w:rsidRDefault="000D5FD2" w:rsidP="000D5FD2">
      <w:pPr>
        <w:widowControl/>
        <w:suppressAutoHyphens w:val="0"/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1FB87DEC" w14:textId="77777777" w:rsidR="000D5FD2" w:rsidRPr="00B30386" w:rsidRDefault="000D5FD2" w:rsidP="000D5FD2">
      <w:pPr>
        <w:widowControl/>
        <w:suppressAutoHyphens w:val="0"/>
        <w:rPr>
          <w:rFonts w:ascii="Lucida Grande" w:eastAsia="Times New Roman" w:hAnsi="Lucida Grande"/>
          <w:color w:val="000000" w:themeColor="text1"/>
          <w:sz w:val="26"/>
          <w:lang w:bidi="x-none"/>
        </w:rPr>
      </w:pPr>
    </w:p>
    <w:p w14:paraId="03C39CC2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  <w:r w:rsidRPr="00B30386">
        <w:rPr>
          <w:rFonts w:ascii="Lucida Grande" w:eastAsia="Times New Roman" w:hAnsi="Lucida Grande"/>
          <w:color w:val="000000" w:themeColor="text1"/>
          <w:sz w:val="26"/>
          <w:lang w:bidi="x-none"/>
        </w:rPr>
        <w:t>Find the new angular speed of the student.</w:t>
      </w:r>
      <w:r w:rsidRPr="00B30386">
        <w:rPr>
          <w:b/>
          <w:bCs/>
          <w:color w:val="000000" w:themeColor="text1"/>
          <w:sz w:val="40"/>
          <w:szCs w:val="40"/>
        </w:rPr>
        <w:t xml:space="preserve"> </w:t>
      </w:r>
    </w:p>
    <w:p w14:paraId="02615FAD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6CA00EDE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3673C22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A7ABAE5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160B52B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4612DB28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C6E71A2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40A4778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6964847B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03B643C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1812DD0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23C73A23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2D0E25AF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2C883AB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16FE979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2D5CA332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5ED7FA4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346A58D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849C613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6140950D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05A2FEE0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918811C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C1DEFAF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4380BE40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D0F8780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7CE02B5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54A9EFD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2AC22375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74D70748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783F55CE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0CBBB65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2E0D967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700F160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A38C91D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4F884430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9ACB96F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252A28E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2732E326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6641002B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66B069E1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8DACB09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CABDA22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07DC173B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4975E436" w14:textId="6ABF826A" w:rsidR="00814C26" w:rsidRPr="00B30386" w:rsidRDefault="000D5FD2" w:rsidP="000D5FD2">
      <w:pPr>
        <w:numPr>
          <w:ilvl w:val="0"/>
          <w:numId w:val="20"/>
        </w:numPr>
        <w:autoSpaceDE w:val="0"/>
        <w:autoSpaceDN w:val="0"/>
        <w:adjustRightInd w:val="0"/>
        <w:spacing w:line="420" w:lineRule="atLeast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color w:val="000000" w:themeColor="text1"/>
          <w:szCs w:val="28"/>
          <w:lang w:bidi="en-US"/>
        </w:rPr>
        <w:t xml:space="preserve">A 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mobile is constructed of light rods, light strings, and beach souvenirs, as shown in the figure. Determine the masses of the objects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(m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  <w:vertAlign w:val="subscript"/>
        </w:rPr>
        <w:t>1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, m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  <w:vertAlign w:val="subscript"/>
        </w:rPr>
        <w:t>2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, and m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  <w:vertAlign w:val="subscript"/>
        </w:rPr>
        <w:t>3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)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, </w:t>
      </w:r>
      <w:r w:rsidR="00814C26"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>given that: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</w:t>
      </w:r>
    </w:p>
    <w:p w14:paraId="5E5E8274" w14:textId="77777777" w:rsidR="00814C26" w:rsidRPr="00B30386" w:rsidRDefault="00814C26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000000" w:themeColor="text1"/>
          <w:szCs w:val="28"/>
          <w:lang w:bidi="en-US"/>
        </w:rPr>
      </w:pPr>
    </w:p>
    <w:p w14:paraId="6F3027CC" w14:textId="77777777" w:rsidR="00814C26" w:rsidRPr="00B30386" w:rsidRDefault="000D5FD2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d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bscript"/>
        </w:rPr>
        <w:t>1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4.20 cm,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d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bscript"/>
        </w:rPr>
        <w:t>2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5.20 cm,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d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bscript"/>
        </w:rPr>
        <w:t>3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2.70 cm, </w:t>
      </w:r>
    </w:p>
    <w:p w14:paraId="2173F3D9" w14:textId="2573A32A" w:rsidR="000D5FD2" w:rsidRPr="00B30386" w:rsidRDefault="000D5FD2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000000" w:themeColor="text1"/>
          <w:sz w:val="26"/>
          <w:szCs w:val="26"/>
        </w:rPr>
      </w:pP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d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bscript"/>
        </w:rPr>
        <w:t>4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5.00 cm,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d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bscript"/>
        </w:rPr>
        <w:t>5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2.60 cm, and </w:t>
      </w:r>
      <w:r w:rsidRPr="00B30386">
        <w:rPr>
          <w:rFonts w:ascii="Verdana" w:eastAsia="Times New Roman" w:hAnsi="Verdana" w:cs="Verdana"/>
          <w:i/>
          <w:iCs/>
          <w:color w:val="000000" w:themeColor="text1"/>
          <w:sz w:val="26"/>
          <w:szCs w:val="26"/>
        </w:rPr>
        <w:t>d</w:t>
      </w:r>
      <w:r w:rsidRPr="00B30386">
        <w:rPr>
          <w:rFonts w:ascii="Verdana" w:eastAsia="Times New Roman" w:hAnsi="Verdana" w:cs="Verdana"/>
          <w:color w:val="000000" w:themeColor="text1"/>
          <w:sz w:val="22"/>
          <w:szCs w:val="22"/>
          <w:vertAlign w:val="subscript"/>
        </w:rPr>
        <w:t>6</w:t>
      </w:r>
      <w:r w:rsidRPr="00B30386">
        <w:rPr>
          <w:rFonts w:ascii="Verdana" w:eastAsia="Times New Roman" w:hAnsi="Verdana" w:cs="Verdana"/>
          <w:color w:val="000000" w:themeColor="text1"/>
          <w:sz w:val="26"/>
          <w:szCs w:val="26"/>
        </w:rPr>
        <w:t xml:space="preserve"> = 3.70 cm.</w:t>
      </w:r>
    </w:p>
    <w:p w14:paraId="60474504" w14:textId="77777777" w:rsidR="00814C26" w:rsidRPr="00B30386" w:rsidRDefault="00814C26" w:rsidP="00814C26">
      <w:pPr>
        <w:autoSpaceDE w:val="0"/>
        <w:autoSpaceDN w:val="0"/>
        <w:adjustRightInd w:val="0"/>
        <w:spacing w:line="420" w:lineRule="atLeast"/>
        <w:ind w:left="720"/>
        <w:rPr>
          <w:rFonts w:ascii="Verdana" w:eastAsia="Times New Roman" w:hAnsi="Verdana" w:cs="Verdana"/>
          <w:color w:val="000000" w:themeColor="text1"/>
          <w:sz w:val="26"/>
          <w:szCs w:val="26"/>
        </w:rPr>
      </w:pPr>
    </w:p>
    <w:p w14:paraId="785E9542" w14:textId="77777777" w:rsidR="000D5FD2" w:rsidRPr="00B30386" w:rsidRDefault="000D5FD2" w:rsidP="000D5FD2">
      <w:pPr>
        <w:autoSpaceDE w:val="0"/>
        <w:autoSpaceDN w:val="0"/>
        <w:adjustRightInd w:val="0"/>
        <w:spacing w:line="420" w:lineRule="atLeast"/>
        <w:rPr>
          <w:bCs/>
          <w:color w:val="000000" w:themeColor="text1"/>
          <w:szCs w:val="40"/>
        </w:rPr>
      </w:pPr>
    </w:p>
    <w:p w14:paraId="5F91057A" w14:textId="77777777" w:rsidR="000D5FD2" w:rsidRPr="00B30386" w:rsidRDefault="003B2C81" w:rsidP="000D5FD2">
      <w:pPr>
        <w:autoSpaceDE w:val="0"/>
        <w:autoSpaceDN w:val="0"/>
        <w:adjustRightInd w:val="0"/>
        <w:spacing w:line="420" w:lineRule="atLeast"/>
        <w:ind w:left="2127" w:firstLine="709"/>
        <w:rPr>
          <w:bCs/>
          <w:color w:val="000000" w:themeColor="text1"/>
          <w:szCs w:val="40"/>
        </w:rPr>
      </w:pPr>
      <w:r w:rsidRPr="00B30386">
        <w:rPr>
          <w:bCs/>
          <w:noProof/>
          <w:color w:val="000000" w:themeColor="text1"/>
          <w:szCs w:val="40"/>
        </w:rPr>
        <w:drawing>
          <wp:inline distT="0" distB="0" distL="0" distR="0" wp14:anchorId="18AA760E">
            <wp:extent cx="1849755" cy="254127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06F0" w14:textId="77777777" w:rsidR="000D5FD2" w:rsidRPr="00B30386" w:rsidRDefault="000D5FD2" w:rsidP="000D5FD2">
      <w:pPr>
        <w:rPr>
          <w:bCs/>
          <w:color w:val="000000" w:themeColor="text1"/>
          <w:szCs w:val="40"/>
        </w:rPr>
      </w:pPr>
    </w:p>
    <w:p w14:paraId="6BF31B6C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686FF033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295EB902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1EC4B75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51179727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110E903B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76BFF1D6" w14:textId="77777777" w:rsidR="000D5FD2" w:rsidRPr="00B30386" w:rsidRDefault="000D5FD2" w:rsidP="000D5FD2">
      <w:pPr>
        <w:widowControl/>
        <w:suppressAutoHyphens w:val="0"/>
        <w:rPr>
          <w:b/>
          <w:bCs/>
          <w:color w:val="000000" w:themeColor="text1"/>
          <w:sz w:val="40"/>
          <w:szCs w:val="40"/>
        </w:rPr>
      </w:pPr>
    </w:p>
    <w:p w14:paraId="3CAD86BE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6817055B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56356832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59EB34D5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2F56B415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2C476844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4A77BBFD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6E73B718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6843F9EB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12D7A349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p w14:paraId="759FE51C" w14:textId="77777777" w:rsidR="000D5FD2" w:rsidRPr="00B30386" w:rsidRDefault="000D5FD2" w:rsidP="000D5FD2">
      <w:pPr>
        <w:widowControl/>
        <w:suppressAutoHyphens w:val="0"/>
        <w:rPr>
          <w:bCs/>
          <w:color w:val="000000" w:themeColor="text1"/>
          <w:sz w:val="26"/>
          <w:szCs w:val="40"/>
        </w:rPr>
      </w:pPr>
    </w:p>
    <w:sectPr w:rsidR="000D5FD2" w:rsidRPr="00B3038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7C8EB" w14:textId="77777777" w:rsidR="00EB78C4" w:rsidRDefault="00EB78C4" w:rsidP="008A38E4">
      <w:r>
        <w:separator/>
      </w:r>
    </w:p>
  </w:endnote>
  <w:endnote w:type="continuationSeparator" w:id="0">
    <w:p w14:paraId="434D47AC" w14:textId="77777777" w:rsidR="00EB78C4" w:rsidRDefault="00EB78C4" w:rsidP="008A3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 No9 L">
    <w:altName w:val="Times New Roman"/>
    <w:panose1 w:val="020B0604020202020204"/>
    <w:charset w:val="00"/>
    <w:family w:val="roman"/>
    <w:pitch w:val="variable"/>
  </w:font>
  <w:font w:name="Andale Sans UI">
    <w:altName w:val="Arial Unicode MS"/>
    <w:panose1 w:val="020B0604020202020204"/>
    <w:charset w:val="00"/>
    <w:family w:val="auto"/>
    <w:pitch w:val="variable"/>
  </w:font>
  <w:font w:name="Lucidasans">
    <w:altName w:val="Calibri"/>
    <w:panose1 w:val="020B0604020202020204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E4A4C" w14:textId="77777777" w:rsidR="008A38E4" w:rsidRDefault="008A3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8D0F8" w14:textId="77777777" w:rsidR="008A38E4" w:rsidRDefault="008A38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D68FE" w14:textId="77777777" w:rsidR="008A38E4" w:rsidRDefault="008A3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9BCCF" w14:textId="77777777" w:rsidR="00EB78C4" w:rsidRDefault="00EB78C4" w:rsidP="008A38E4">
      <w:r>
        <w:separator/>
      </w:r>
    </w:p>
  </w:footnote>
  <w:footnote w:type="continuationSeparator" w:id="0">
    <w:p w14:paraId="1A9557FE" w14:textId="77777777" w:rsidR="00EB78C4" w:rsidRDefault="00EB78C4" w:rsidP="008A38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0CAE4" w14:textId="77777777" w:rsidR="008A38E4" w:rsidRDefault="008A38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6FB54" w14:textId="77777777" w:rsidR="008A38E4" w:rsidRDefault="008A38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7B8A" w14:textId="77777777" w:rsidR="008A38E4" w:rsidRDefault="008A38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4"/>
    <w:multiLevelType w:val="multilevel"/>
    <w:tmpl w:val="00000004"/>
    <w:lvl w:ilvl="0">
      <w:start w:val="500"/>
      <w:numFmt w:val="upperRoman"/>
      <w:lvlText w:val="%1)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5"/>
    <w:multiLevelType w:val="multilevel"/>
    <w:tmpl w:val="00000005"/>
    <w:lvl w:ilvl="0">
      <w:start w:val="5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5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lvl w:ilvl="0">
      <w:start w:val="5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D"/>
    <w:multiLevelType w:val="multilevel"/>
    <w:tmpl w:val="0000000D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500"/>
      <w:numFmt w:val="upperRoman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000000F"/>
    <w:multiLevelType w:val="multilevel"/>
    <w:tmpl w:val="0000000F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00000010"/>
    <w:multiLevelType w:val="multilevel"/>
    <w:tmpl w:val="000000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15A759A5"/>
    <w:multiLevelType w:val="hybridMultilevel"/>
    <w:tmpl w:val="FCB2E3F6"/>
    <w:lvl w:ilvl="0" w:tplc="F5BE1062">
      <w:start w:val="9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57EB4"/>
    <w:multiLevelType w:val="hybridMultilevel"/>
    <w:tmpl w:val="AC90913A"/>
    <w:lvl w:ilvl="0" w:tplc="000F0409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DF543B3"/>
    <w:multiLevelType w:val="hybridMultilevel"/>
    <w:tmpl w:val="771CFF8C"/>
    <w:lvl w:ilvl="0" w:tplc="4D8671A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40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95258744">
    <w:abstractNumId w:val="0"/>
  </w:num>
  <w:num w:numId="2" w16cid:durableId="508452806">
    <w:abstractNumId w:val="1"/>
  </w:num>
  <w:num w:numId="3" w16cid:durableId="110512870">
    <w:abstractNumId w:val="2"/>
  </w:num>
  <w:num w:numId="4" w16cid:durableId="188226800">
    <w:abstractNumId w:val="3"/>
  </w:num>
  <w:num w:numId="5" w16cid:durableId="1254439893">
    <w:abstractNumId w:val="4"/>
  </w:num>
  <w:num w:numId="6" w16cid:durableId="254288321">
    <w:abstractNumId w:val="5"/>
  </w:num>
  <w:num w:numId="7" w16cid:durableId="475344718">
    <w:abstractNumId w:val="6"/>
  </w:num>
  <w:num w:numId="8" w16cid:durableId="113911087">
    <w:abstractNumId w:val="7"/>
  </w:num>
  <w:num w:numId="9" w16cid:durableId="706369552">
    <w:abstractNumId w:val="8"/>
  </w:num>
  <w:num w:numId="10" w16cid:durableId="769814322">
    <w:abstractNumId w:val="9"/>
  </w:num>
  <w:num w:numId="11" w16cid:durableId="792098925">
    <w:abstractNumId w:val="10"/>
  </w:num>
  <w:num w:numId="12" w16cid:durableId="1373648288">
    <w:abstractNumId w:val="11"/>
  </w:num>
  <w:num w:numId="13" w16cid:durableId="1742752627">
    <w:abstractNumId w:val="12"/>
  </w:num>
  <w:num w:numId="14" w16cid:durableId="953436819">
    <w:abstractNumId w:val="13"/>
  </w:num>
  <w:num w:numId="15" w16cid:durableId="549073069">
    <w:abstractNumId w:val="14"/>
  </w:num>
  <w:num w:numId="16" w16cid:durableId="180361142">
    <w:abstractNumId w:val="15"/>
  </w:num>
  <w:num w:numId="17" w16cid:durableId="1262761994">
    <w:abstractNumId w:val="16"/>
  </w:num>
  <w:num w:numId="18" w16cid:durableId="245454586">
    <w:abstractNumId w:val="18"/>
  </w:num>
  <w:num w:numId="19" w16cid:durableId="140271388">
    <w:abstractNumId w:val="19"/>
  </w:num>
  <w:num w:numId="20" w16cid:durableId="18485184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07"/>
    <w:rsid w:val="000B3922"/>
    <w:rsid w:val="000D5FD2"/>
    <w:rsid w:val="001B1558"/>
    <w:rsid w:val="00234CA0"/>
    <w:rsid w:val="003B2C81"/>
    <w:rsid w:val="003F6607"/>
    <w:rsid w:val="00561B5D"/>
    <w:rsid w:val="00814C26"/>
    <w:rsid w:val="008A38E4"/>
    <w:rsid w:val="008B5D66"/>
    <w:rsid w:val="009714FC"/>
    <w:rsid w:val="00B30386"/>
    <w:rsid w:val="00EB78C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0DF103C"/>
  <w14:defaultImageDpi w14:val="300"/>
  <w15:chartTrackingRefBased/>
  <w15:docId w15:val="{BF4DC60B-C797-B244-9126-5B943996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Nimbus Roman No9 L" w:eastAsia="Andale Sans UI" w:hAnsi="Nimbus Roman No9 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NumberingSymbols">
    <w:name w:val="Numbering Symbols"/>
  </w:style>
  <w:style w:type="character" w:styleId="Hyperlink">
    <w:name w:val="Hyperlink"/>
    <w:rPr>
      <w:color w:val="000080"/>
      <w:u w:val="single"/>
    </w:rPr>
  </w:style>
  <w:style w:type="character" w:customStyle="1" w:styleId="EndnoteCharacters">
    <w:name w:val="Endnote Characters"/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sans"/>
      <w:i/>
      <w:i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Lucidasans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Header">
    <w:name w:val="header"/>
    <w:basedOn w:val="Normal"/>
    <w:link w:val="HeaderChar"/>
    <w:uiPriority w:val="99"/>
    <w:unhideWhenUsed/>
    <w:rsid w:val="008A38E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A38E4"/>
    <w:rPr>
      <w:rFonts w:ascii="Nimbus Roman No9 L" w:eastAsia="Andale Sans UI" w:hAnsi="Nimbus Roman No9 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38E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A38E4"/>
    <w:rPr>
      <w:rFonts w:ascii="Nimbus Roman No9 L" w:eastAsia="Andale Sans UI" w:hAnsi="Nimbus Roman No9 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Phys 201  Final Exam</vt:lpstr>
    </vt:vector>
  </TitlesOfParts>
  <Company>Christopher Newport University</Company>
  <LinksUpToDate>false</LinksUpToDate>
  <CharactersWithSpaces>4636</CharactersWithSpaces>
  <SharedDoc>false</SharedDoc>
  <HLinks>
    <vt:vector size="30" baseType="variant">
      <vt:variant>
        <vt:i4>3670118</vt:i4>
      </vt:variant>
      <vt:variant>
        <vt:i4>3871</vt:i4>
      </vt:variant>
      <vt:variant>
        <vt:i4>1025</vt:i4>
      </vt:variant>
      <vt:variant>
        <vt:i4>1</vt:i4>
      </vt:variant>
      <vt:variant>
        <vt:lpwstr>3-9alt</vt:lpwstr>
      </vt:variant>
      <vt:variant>
        <vt:lpwstr/>
      </vt:variant>
      <vt:variant>
        <vt:i4>196719</vt:i4>
      </vt:variant>
      <vt:variant>
        <vt:i4>4812</vt:i4>
      </vt:variant>
      <vt:variant>
        <vt:i4>1026</vt:i4>
      </vt:variant>
      <vt:variant>
        <vt:i4>1</vt:i4>
      </vt:variant>
      <vt:variant>
        <vt:lpwstr>p5-62</vt:lpwstr>
      </vt:variant>
      <vt:variant>
        <vt:lpwstr/>
      </vt:variant>
      <vt:variant>
        <vt:i4>1179653</vt:i4>
      </vt:variant>
      <vt:variant>
        <vt:i4>5603</vt:i4>
      </vt:variant>
      <vt:variant>
        <vt:i4>1027</vt:i4>
      </vt:variant>
      <vt:variant>
        <vt:i4>1</vt:i4>
      </vt:variant>
      <vt:variant>
        <vt:lpwstr>p5-24alt</vt:lpwstr>
      </vt:variant>
      <vt:variant>
        <vt:lpwstr/>
      </vt:variant>
      <vt:variant>
        <vt:i4>2883698</vt:i4>
      </vt:variant>
      <vt:variant>
        <vt:i4>6767</vt:i4>
      </vt:variant>
      <vt:variant>
        <vt:i4>1028</vt:i4>
      </vt:variant>
      <vt:variant>
        <vt:i4>1</vt:i4>
      </vt:variant>
      <vt:variant>
        <vt:lpwstr>p11-30</vt:lpwstr>
      </vt:variant>
      <vt:variant>
        <vt:lpwstr/>
      </vt:variant>
      <vt:variant>
        <vt:i4>4194406</vt:i4>
      </vt:variant>
      <vt:variant>
        <vt:i4>7099</vt:i4>
      </vt:variant>
      <vt:variant>
        <vt:i4>1029</vt:i4>
      </vt:variant>
      <vt:variant>
        <vt:i4>1</vt:i4>
      </vt:variant>
      <vt:variant>
        <vt:lpwstr>p12-10alt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 201  Final Exam</dc:title>
  <dc:subject/>
  <dc:creator>Office 2004 Test Drive User</dc:creator>
  <cp:keywords/>
  <cp:lastModifiedBy>Edward Brash</cp:lastModifiedBy>
  <cp:revision>5</cp:revision>
  <cp:lastPrinted>2022-04-25T16:54:00Z</cp:lastPrinted>
  <dcterms:created xsi:type="dcterms:W3CDTF">2022-04-25T16:51:00Z</dcterms:created>
  <dcterms:modified xsi:type="dcterms:W3CDTF">2022-04-25T16:56:00Z</dcterms:modified>
</cp:coreProperties>
</file>