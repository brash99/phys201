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8FA83E3" w14:textId="77777777" w:rsidR="008B5D66" w:rsidRDefault="008B5D66">
      <w:pPr>
        <w:jc w:val="center"/>
        <w:rPr>
          <w:b/>
          <w:bCs/>
        </w:rPr>
      </w:pPr>
      <w:r>
        <w:rPr>
          <w:b/>
          <w:bCs/>
        </w:rPr>
        <w:t xml:space="preserve">Phys </w:t>
      </w:r>
      <w:proofErr w:type="gramStart"/>
      <w:r>
        <w:rPr>
          <w:b/>
          <w:bCs/>
        </w:rPr>
        <w:t>201  Final</w:t>
      </w:r>
      <w:proofErr w:type="gramEnd"/>
      <w:r>
        <w:rPr>
          <w:b/>
          <w:bCs/>
        </w:rPr>
        <w:t xml:space="preserve"> Exam</w:t>
      </w:r>
    </w:p>
    <w:p w14:paraId="6DA29DB0" w14:textId="77777777" w:rsidR="000B3922" w:rsidRDefault="000B3922" w:rsidP="000B3922">
      <w:pPr>
        <w:rPr>
          <w:b/>
          <w:bCs/>
        </w:rPr>
      </w:pPr>
    </w:p>
    <w:p w14:paraId="12885D4E" w14:textId="77777777" w:rsidR="008B5D66" w:rsidRDefault="008B5D66">
      <w:pPr>
        <w:jc w:val="center"/>
        <w:rPr>
          <w:b/>
          <w:bCs/>
        </w:rPr>
      </w:pPr>
      <w:r>
        <w:rPr>
          <w:b/>
          <w:bCs/>
        </w:rPr>
        <w:t>December 2012</w:t>
      </w:r>
    </w:p>
    <w:p w14:paraId="14703043" w14:textId="77777777" w:rsidR="008B5D66" w:rsidRDefault="008B5D66">
      <w:pPr>
        <w:jc w:val="center"/>
        <w:rPr>
          <w:b/>
          <w:bCs/>
        </w:rPr>
      </w:pPr>
      <w:r>
        <w:rPr>
          <w:b/>
          <w:bCs/>
        </w:rPr>
        <w:t>2 hour and 30 minutes</w:t>
      </w:r>
    </w:p>
    <w:p w14:paraId="2EF83349" w14:textId="77777777" w:rsidR="008B5D66" w:rsidRDefault="008B5D66">
      <w:pPr>
        <w:jc w:val="center"/>
        <w:rPr>
          <w:b/>
          <w:bCs/>
        </w:rPr>
      </w:pPr>
    </w:p>
    <w:p w14:paraId="02D45329" w14:textId="77777777" w:rsidR="008B5D66" w:rsidRDefault="008B5D66">
      <w:pPr>
        <w:jc w:val="center"/>
        <w:rPr>
          <w:b/>
          <w:bCs/>
        </w:rPr>
      </w:pPr>
      <w:r>
        <w:rPr>
          <w:b/>
          <w:bCs/>
        </w:rPr>
        <w:t>Professor: Dr. Edward J. Brash</w:t>
      </w:r>
    </w:p>
    <w:p w14:paraId="268704FE" w14:textId="77777777" w:rsidR="008B5D66" w:rsidRDefault="008B5D66">
      <w:pPr>
        <w:jc w:val="center"/>
        <w:rPr>
          <w:b/>
          <w:bCs/>
        </w:rPr>
      </w:pPr>
    </w:p>
    <w:p w14:paraId="24D7477D" w14:textId="77777777" w:rsidR="008B5D66" w:rsidRDefault="008B5D66">
      <w:pPr>
        <w:jc w:val="center"/>
        <w:rPr>
          <w:b/>
          <w:bCs/>
        </w:rPr>
      </w:pPr>
    </w:p>
    <w:p w14:paraId="71DE4E44" w14:textId="77777777" w:rsidR="008B5D66" w:rsidRDefault="008B5D66">
      <w:pPr>
        <w:jc w:val="center"/>
        <w:rPr>
          <w:b/>
          <w:bCs/>
        </w:rPr>
      </w:pPr>
    </w:p>
    <w:p w14:paraId="786D67F5" w14:textId="77777777" w:rsidR="008B5D66" w:rsidRDefault="008B5D66">
      <w:pPr>
        <w:rPr>
          <w:b/>
          <w:bCs/>
        </w:rPr>
      </w:pPr>
      <w:r>
        <w:rPr>
          <w:b/>
          <w:bCs/>
        </w:rPr>
        <w:t>Rules and Regulations:</w:t>
      </w:r>
    </w:p>
    <w:p w14:paraId="183A1984" w14:textId="77777777" w:rsidR="008B5D66" w:rsidRDefault="008B5D66">
      <w:pPr>
        <w:rPr>
          <w:b/>
          <w:bCs/>
        </w:rPr>
      </w:pPr>
    </w:p>
    <w:p w14:paraId="07F1AC02" w14:textId="77777777" w:rsidR="008B5D66" w:rsidRDefault="008B5D66">
      <w:pPr>
        <w:numPr>
          <w:ilvl w:val="0"/>
          <w:numId w:val="1"/>
        </w:numPr>
        <w:tabs>
          <w:tab w:val="left" w:pos="283"/>
        </w:tabs>
      </w:pPr>
      <w:r>
        <w:t>Calculators, with memory cleared, are permitted.</w:t>
      </w:r>
    </w:p>
    <w:p w14:paraId="5D606E0A" w14:textId="77777777" w:rsidR="008B5D66" w:rsidRDefault="008B5D66">
      <w:pPr>
        <w:numPr>
          <w:ilvl w:val="0"/>
          <w:numId w:val="1"/>
        </w:numPr>
        <w:tabs>
          <w:tab w:val="left" w:pos="283"/>
        </w:tabs>
      </w:pPr>
      <w:r>
        <w:t>You may bring as many pencils, pens, and erasers with you as you like.</w:t>
      </w:r>
    </w:p>
    <w:p w14:paraId="576A6101" w14:textId="77777777" w:rsidR="008B5D66" w:rsidRDefault="008B5D66">
      <w:pPr>
        <w:numPr>
          <w:ilvl w:val="0"/>
          <w:numId w:val="1"/>
        </w:numPr>
        <w:tabs>
          <w:tab w:val="left" w:pos="283"/>
        </w:tabs>
      </w:pPr>
      <w:r>
        <w:t>No other material is permitted.</w:t>
      </w:r>
    </w:p>
    <w:p w14:paraId="2718485E" w14:textId="77777777" w:rsidR="008B5D66" w:rsidRDefault="008B5D66">
      <w:pPr>
        <w:numPr>
          <w:ilvl w:val="0"/>
          <w:numId w:val="1"/>
        </w:numPr>
        <w:tabs>
          <w:tab w:val="left" w:pos="283"/>
        </w:tabs>
      </w:pPr>
      <w:r>
        <w:t>The exam consists of two sections.  For the first section, which consists of four questions, you must complete THREE of them.  For the section section, which consists of five questions, you must complete THREE of them.  Thus, a fully completed exam paper consists of SIX questions where you should present full solutions. The full solution questions are worth 10 points each (60 points total).</w:t>
      </w:r>
    </w:p>
    <w:p w14:paraId="699D124A" w14:textId="77777777" w:rsidR="008B5D66" w:rsidRDefault="008B5D66">
      <w:pPr>
        <w:numPr>
          <w:ilvl w:val="0"/>
          <w:numId w:val="1"/>
        </w:numPr>
        <w:tabs>
          <w:tab w:val="left" w:pos="283"/>
        </w:tabs>
      </w:pPr>
      <w:r>
        <w:t xml:space="preserve">You should complete your solutions to the full solution questions on the exam paper itself. </w:t>
      </w:r>
    </w:p>
    <w:p w14:paraId="49D3A069" w14:textId="77777777" w:rsidR="008B5D66" w:rsidRDefault="008B5D66">
      <w:pPr>
        <w:numPr>
          <w:ilvl w:val="0"/>
          <w:numId w:val="1"/>
        </w:numPr>
        <w:tabs>
          <w:tab w:val="left" w:pos="283"/>
        </w:tabs>
      </w:pPr>
      <w:r>
        <w:t>Your solutions to the full solution problems should, in general, contain a combination of diagrams, equations, and English word sentences explaining your strategy and thought process.</w:t>
      </w:r>
    </w:p>
    <w:p w14:paraId="56BDBBD4" w14:textId="77777777" w:rsidR="008B5D66" w:rsidRDefault="008B5D66">
      <w:pPr>
        <w:numPr>
          <w:ilvl w:val="0"/>
          <w:numId w:val="1"/>
        </w:numPr>
        <w:tabs>
          <w:tab w:val="left" w:pos="283"/>
        </w:tabs>
      </w:pPr>
      <w:r>
        <w:t>In any problems involving gravity, use g=9.80m/s</w:t>
      </w:r>
      <w:r w:rsidRPr="003F2503">
        <w:rPr>
          <w:vertAlign w:val="superscript"/>
        </w:rPr>
        <w:t>2</w:t>
      </w:r>
      <w:r>
        <w:t>, if necessary.</w:t>
      </w:r>
    </w:p>
    <w:p w14:paraId="47DB8C22" w14:textId="77777777" w:rsidR="008B5D66" w:rsidRDefault="008B5D66"/>
    <w:p w14:paraId="4C9BBF34" w14:textId="77777777" w:rsidR="008B5D66" w:rsidRDefault="008B5D66"/>
    <w:p w14:paraId="0E031957" w14:textId="77777777" w:rsidR="008B5D66" w:rsidRDefault="008B5D66"/>
    <w:p w14:paraId="27EFE437" w14:textId="77777777" w:rsidR="008B5D66" w:rsidRDefault="008B5D66"/>
    <w:p w14:paraId="3912E201" w14:textId="77777777" w:rsidR="008B5D66" w:rsidRDefault="008B5D66"/>
    <w:p w14:paraId="247519E8" w14:textId="77777777" w:rsidR="008B5D66" w:rsidRDefault="008B5D66">
      <w:pPr>
        <w:rPr>
          <w:b/>
          <w:bCs/>
          <w:sz w:val="28"/>
          <w:szCs w:val="28"/>
        </w:rPr>
      </w:pPr>
      <w:r>
        <w:rPr>
          <w:b/>
          <w:bCs/>
          <w:sz w:val="28"/>
          <w:szCs w:val="28"/>
        </w:rPr>
        <w:t>STUDENT NAME: _______________________________________</w:t>
      </w:r>
    </w:p>
    <w:p w14:paraId="3B6F8F15" w14:textId="77777777" w:rsidR="008B5D66" w:rsidRDefault="008B5D66">
      <w:pPr>
        <w:rPr>
          <w:b/>
          <w:bCs/>
          <w:sz w:val="28"/>
          <w:szCs w:val="28"/>
        </w:rPr>
      </w:pPr>
    </w:p>
    <w:p w14:paraId="41D0DC24" w14:textId="77777777" w:rsidR="008B5D66" w:rsidRDefault="008B5D66">
      <w:pPr>
        <w:rPr>
          <w:b/>
          <w:bCs/>
          <w:sz w:val="28"/>
          <w:szCs w:val="28"/>
        </w:rPr>
      </w:pPr>
      <w:r>
        <w:rPr>
          <w:b/>
          <w:bCs/>
          <w:sz w:val="28"/>
          <w:szCs w:val="28"/>
        </w:rPr>
        <w:t xml:space="preserve">STUDENT ID </w:t>
      </w:r>
      <w:proofErr w:type="gramStart"/>
      <w:r>
        <w:rPr>
          <w:b/>
          <w:bCs/>
          <w:sz w:val="28"/>
          <w:szCs w:val="28"/>
        </w:rPr>
        <w:t>NUMBER:_</w:t>
      </w:r>
      <w:proofErr w:type="gramEnd"/>
      <w:r>
        <w:rPr>
          <w:b/>
          <w:bCs/>
          <w:sz w:val="28"/>
          <w:szCs w:val="28"/>
        </w:rPr>
        <w:t>_________________________________</w:t>
      </w:r>
    </w:p>
    <w:p w14:paraId="049A1DCF" w14:textId="77777777" w:rsidR="008B5D66" w:rsidRDefault="008B5D66">
      <w:pPr>
        <w:rPr>
          <w:b/>
          <w:bCs/>
          <w:sz w:val="28"/>
          <w:szCs w:val="28"/>
        </w:rPr>
      </w:pPr>
    </w:p>
    <w:p w14:paraId="277641AD" w14:textId="77777777" w:rsidR="008B5D66" w:rsidRDefault="008B5D66">
      <w:pPr>
        <w:rPr>
          <w:b/>
          <w:bCs/>
          <w:sz w:val="28"/>
          <w:szCs w:val="28"/>
        </w:rPr>
      </w:pPr>
    </w:p>
    <w:p w14:paraId="7EC25B84" w14:textId="77777777" w:rsidR="008B5D66" w:rsidRDefault="008B5D66" w:rsidP="000D5FD2">
      <w:pPr>
        <w:rPr>
          <w:b/>
          <w:bCs/>
          <w:sz w:val="28"/>
          <w:szCs w:val="28"/>
        </w:rPr>
      </w:pPr>
      <w:r>
        <w:rPr>
          <w:b/>
          <w:bCs/>
          <w:sz w:val="28"/>
          <w:szCs w:val="28"/>
        </w:rPr>
        <w:t xml:space="preserve">QUESTIONS TO BE GRADED – SECTION </w:t>
      </w:r>
      <w:proofErr w:type="gramStart"/>
      <w:r>
        <w:rPr>
          <w:b/>
          <w:bCs/>
          <w:sz w:val="28"/>
          <w:szCs w:val="28"/>
        </w:rPr>
        <w:t>I:_</w:t>
      </w:r>
      <w:proofErr w:type="gramEnd"/>
      <w:r>
        <w:rPr>
          <w:b/>
          <w:bCs/>
          <w:sz w:val="28"/>
          <w:szCs w:val="28"/>
        </w:rPr>
        <w:t>_______________</w:t>
      </w:r>
    </w:p>
    <w:p w14:paraId="013DD6B6" w14:textId="77777777" w:rsidR="000D5FD2" w:rsidRDefault="000D5FD2" w:rsidP="000D5FD2">
      <w:pPr>
        <w:rPr>
          <w:b/>
          <w:bCs/>
          <w:sz w:val="28"/>
          <w:szCs w:val="28"/>
        </w:rPr>
      </w:pPr>
    </w:p>
    <w:p w14:paraId="3C62AC0E" w14:textId="77777777" w:rsidR="000D5FD2" w:rsidRDefault="000D5FD2">
      <w:pPr>
        <w:rPr>
          <w:b/>
          <w:bCs/>
          <w:sz w:val="28"/>
          <w:szCs w:val="28"/>
        </w:rPr>
      </w:pPr>
      <w:r>
        <w:rPr>
          <w:b/>
          <w:bCs/>
          <w:sz w:val="28"/>
          <w:szCs w:val="28"/>
        </w:rPr>
        <w:t xml:space="preserve">QUESTIONS TO BE GRADED – SECTION </w:t>
      </w:r>
      <w:proofErr w:type="gramStart"/>
      <w:r>
        <w:rPr>
          <w:b/>
          <w:bCs/>
          <w:sz w:val="28"/>
          <w:szCs w:val="28"/>
        </w:rPr>
        <w:t>II:_</w:t>
      </w:r>
      <w:proofErr w:type="gramEnd"/>
      <w:r>
        <w:rPr>
          <w:b/>
          <w:bCs/>
          <w:sz w:val="28"/>
          <w:szCs w:val="28"/>
        </w:rPr>
        <w:t>_______________</w:t>
      </w:r>
    </w:p>
    <w:p w14:paraId="306F67CF" w14:textId="77777777" w:rsidR="000D5FD2" w:rsidRDefault="000D5FD2"/>
    <w:p w14:paraId="3CEE4385" w14:textId="77777777" w:rsidR="000D5FD2" w:rsidRDefault="000D5FD2">
      <w:pPr>
        <w:rPr>
          <w:b/>
          <w:bCs/>
          <w:sz w:val="28"/>
          <w:szCs w:val="28"/>
        </w:rPr>
      </w:pPr>
    </w:p>
    <w:p w14:paraId="1BA11E8F" w14:textId="77777777" w:rsidR="000D5FD2" w:rsidRDefault="000D5FD2">
      <w:pPr>
        <w:rPr>
          <w:b/>
          <w:bCs/>
          <w:sz w:val="28"/>
          <w:szCs w:val="28"/>
        </w:rPr>
      </w:pPr>
    </w:p>
    <w:p w14:paraId="0F1E143E" w14:textId="77777777" w:rsidR="000D5FD2" w:rsidRDefault="000D5FD2">
      <w:pPr>
        <w:rPr>
          <w:b/>
          <w:bCs/>
          <w:sz w:val="28"/>
          <w:szCs w:val="28"/>
        </w:rPr>
      </w:pPr>
      <w:proofErr w:type="gramStart"/>
      <w:r>
        <w:rPr>
          <w:b/>
          <w:bCs/>
          <w:sz w:val="28"/>
          <w:szCs w:val="28"/>
        </w:rPr>
        <w:t>SIGNATURE:_</w:t>
      </w:r>
      <w:proofErr w:type="gramEnd"/>
      <w:r>
        <w:rPr>
          <w:b/>
          <w:bCs/>
          <w:sz w:val="28"/>
          <w:szCs w:val="28"/>
        </w:rPr>
        <w:t>___________________________________________</w:t>
      </w:r>
    </w:p>
    <w:p w14:paraId="0FFB3C28" w14:textId="77777777" w:rsidR="000D5FD2" w:rsidRDefault="000D5FD2"/>
    <w:p w14:paraId="343F95C3" w14:textId="77777777" w:rsidR="000D5FD2" w:rsidRDefault="000D5FD2"/>
    <w:p w14:paraId="06611B68" w14:textId="77777777" w:rsidR="000D5FD2" w:rsidRDefault="000D5FD2"/>
    <w:p w14:paraId="566515C9" w14:textId="77777777" w:rsidR="000D5FD2" w:rsidRDefault="000D5FD2"/>
    <w:p w14:paraId="7F0191EA" w14:textId="77777777" w:rsidR="000D5FD2" w:rsidRDefault="000D5FD2"/>
    <w:p w14:paraId="7A47AC4D" w14:textId="77777777" w:rsidR="000D5FD2" w:rsidRDefault="000D5FD2">
      <w:r>
        <w:t>Section I – Complete THREE of the four questions in this section.</w:t>
      </w:r>
    </w:p>
    <w:p w14:paraId="2AA9EE33" w14:textId="77777777" w:rsidR="000D5FD2" w:rsidRDefault="000D5FD2" w:rsidP="000D5FD2">
      <w:pPr>
        <w:rPr>
          <w:b/>
          <w:bCs/>
          <w:sz w:val="40"/>
          <w:szCs w:val="40"/>
        </w:rPr>
      </w:pPr>
    </w:p>
    <w:p w14:paraId="5423E77A" w14:textId="77777777" w:rsidR="000D5FD2" w:rsidRDefault="000D5FD2" w:rsidP="000D5FD2">
      <w:pPr>
        <w:suppressAutoHyphens w:val="0"/>
        <w:autoSpaceDE w:val="0"/>
        <w:autoSpaceDN w:val="0"/>
        <w:adjustRightInd w:val="0"/>
        <w:rPr>
          <w:rFonts w:ascii="Verdana" w:eastAsia="Times New Roman" w:hAnsi="Verdana" w:cs="Verdana"/>
          <w:sz w:val="26"/>
          <w:szCs w:val="26"/>
          <w:lang w:eastAsia="en-US"/>
        </w:rPr>
      </w:pPr>
      <w:r>
        <w:rPr>
          <w:b/>
          <w:bCs/>
          <w:sz w:val="40"/>
          <w:szCs w:val="40"/>
        </w:rPr>
        <w:t xml:space="preserve">1. </w:t>
      </w:r>
      <w:r>
        <w:rPr>
          <w:rFonts w:ascii="Verdana" w:eastAsia="Times New Roman" w:hAnsi="Verdana" w:cs="Verdana"/>
          <w:sz w:val="26"/>
          <w:szCs w:val="26"/>
          <w:lang w:eastAsia="en-US"/>
        </w:rPr>
        <w:t xml:space="preserve">A particle moves according to the equation </w:t>
      </w:r>
      <w:r>
        <w:rPr>
          <w:rFonts w:ascii="Verdana" w:eastAsia="Times New Roman" w:hAnsi="Verdana" w:cs="Verdana"/>
          <w:i/>
          <w:iCs/>
          <w:sz w:val="26"/>
          <w:szCs w:val="26"/>
          <w:lang w:eastAsia="en-US"/>
        </w:rPr>
        <w:t>x</w:t>
      </w:r>
      <w:r>
        <w:rPr>
          <w:rFonts w:ascii="Verdana" w:eastAsia="Times New Roman" w:hAnsi="Verdana" w:cs="Verdana"/>
          <w:sz w:val="26"/>
          <w:szCs w:val="26"/>
          <w:lang w:eastAsia="en-US"/>
        </w:rPr>
        <w:t xml:space="preserve"> = </w:t>
      </w:r>
      <w:r>
        <w:rPr>
          <w:rFonts w:ascii="Verdana" w:eastAsia="Times New Roman" w:hAnsi="Verdana" w:cs="Verdana"/>
          <w:color w:val="D40000"/>
          <w:sz w:val="26"/>
          <w:szCs w:val="26"/>
          <w:lang w:eastAsia="en-US"/>
        </w:rPr>
        <w:t>11</w:t>
      </w:r>
      <w:r>
        <w:rPr>
          <w:rFonts w:ascii="Verdana" w:eastAsia="Times New Roman" w:hAnsi="Verdana" w:cs="Verdana"/>
          <w:i/>
          <w:iCs/>
          <w:sz w:val="26"/>
          <w:szCs w:val="26"/>
          <w:lang w:eastAsia="en-US"/>
        </w:rPr>
        <w:t>t</w:t>
      </w:r>
      <w:r>
        <w:rPr>
          <w:rFonts w:ascii="Verdana" w:eastAsia="Times New Roman" w:hAnsi="Verdana" w:cs="Verdana"/>
          <w:sz w:val="26"/>
          <w:szCs w:val="26"/>
          <w:lang w:eastAsia="en-US"/>
        </w:rPr>
        <w:t xml:space="preserve"> </w:t>
      </w:r>
      <w:r>
        <w:rPr>
          <w:rFonts w:ascii="Verdana" w:eastAsia="Times New Roman" w:hAnsi="Verdana" w:cs="Verdana"/>
          <w:sz w:val="22"/>
          <w:szCs w:val="22"/>
          <w:vertAlign w:val="superscript"/>
          <w:lang w:eastAsia="en-US"/>
        </w:rPr>
        <w:t>2</w:t>
      </w:r>
      <w:r>
        <w:rPr>
          <w:rFonts w:ascii="Verdana" w:eastAsia="Times New Roman" w:hAnsi="Verdana" w:cs="Verdana"/>
          <w:sz w:val="26"/>
          <w:szCs w:val="26"/>
          <w:lang w:eastAsia="en-US"/>
        </w:rPr>
        <w:t xml:space="preserve"> where </w:t>
      </w:r>
      <w:r>
        <w:rPr>
          <w:rFonts w:ascii="Verdana" w:eastAsia="Times New Roman" w:hAnsi="Verdana" w:cs="Verdana"/>
          <w:i/>
          <w:iCs/>
          <w:sz w:val="26"/>
          <w:szCs w:val="26"/>
          <w:lang w:eastAsia="en-US"/>
        </w:rPr>
        <w:t>x</w:t>
      </w:r>
      <w:r>
        <w:rPr>
          <w:rFonts w:ascii="Verdana" w:eastAsia="Times New Roman" w:hAnsi="Verdana" w:cs="Verdana"/>
          <w:sz w:val="26"/>
          <w:szCs w:val="26"/>
          <w:lang w:eastAsia="en-US"/>
        </w:rPr>
        <w:t xml:space="preserve"> is in meters and </w:t>
      </w:r>
      <w:r>
        <w:rPr>
          <w:rFonts w:ascii="Verdana" w:eastAsia="Times New Roman" w:hAnsi="Verdana" w:cs="Verdana"/>
          <w:i/>
          <w:iCs/>
          <w:sz w:val="26"/>
          <w:szCs w:val="26"/>
          <w:lang w:eastAsia="en-US"/>
        </w:rPr>
        <w:t>t</w:t>
      </w:r>
      <w:r>
        <w:rPr>
          <w:rFonts w:ascii="Verdana" w:eastAsia="Times New Roman" w:hAnsi="Verdana" w:cs="Verdana"/>
          <w:sz w:val="26"/>
          <w:szCs w:val="26"/>
          <w:lang w:eastAsia="en-US"/>
        </w:rPr>
        <w:t xml:space="preserve"> is in seconds.</w:t>
      </w:r>
    </w:p>
    <w:p w14:paraId="00742212" w14:textId="77777777" w:rsidR="000D5FD2" w:rsidRDefault="000D5FD2" w:rsidP="000D5FD2">
      <w:pPr>
        <w:suppressAutoHyphens w:val="0"/>
        <w:autoSpaceDE w:val="0"/>
        <w:autoSpaceDN w:val="0"/>
        <w:adjustRightInd w:val="0"/>
        <w:rPr>
          <w:rFonts w:ascii="Verdana" w:eastAsia="Times New Roman" w:hAnsi="Verdana" w:cs="Verdana"/>
          <w:sz w:val="26"/>
          <w:szCs w:val="26"/>
          <w:lang w:eastAsia="en-US"/>
        </w:rPr>
      </w:pPr>
    </w:p>
    <w:p w14:paraId="024BAB7D" w14:textId="77777777" w:rsidR="000D5FD2" w:rsidRDefault="000D5FD2" w:rsidP="000D5FD2">
      <w:pPr>
        <w:suppressAutoHyphens w:val="0"/>
        <w:autoSpaceDE w:val="0"/>
        <w:autoSpaceDN w:val="0"/>
        <w:adjustRightInd w:val="0"/>
        <w:rPr>
          <w:rFonts w:ascii="Verdana" w:eastAsia="Times New Roman" w:hAnsi="Verdana" w:cs="Verdana"/>
          <w:sz w:val="26"/>
          <w:szCs w:val="26"/>
          <w:lang w:eastAsia="en-US"/>
        </w:rPr>
      </w:pPr>
      <w:r>
        <w:rPr>
          <w:rFonts w:ascii="Verdana" w:eastAsia="Times New Roman" w:hAnsi="Verdana" w:cs="Verdana"/>
          <w:sz w:val="26"/>
          <w:szCs w:val="26"/>
          <w:lang w:eastAsia="en-US"/>
        </w:rPr>
        <w:t xml:space="preserve">(a) Find the average velocity for the time interval from </w:t>
      </w:r>
      <w:r>
        <w:rPr>
          <w:rFonts w:ascii="Verdana" w:eastAsia="Times New Roman" w:hAnsi="Verdana" w:cs="Verdana"/>
          <w:color w:val="D40000"/>
          <w:sz w:val="26"/>
          <w:szCs w:val="26"/>
          <w:lang w:eastAsia="en-US"/>
        </w:rPr>
        <w:t>2.00</w:t>
      </w:r>
      <w:r>
        <w:rPr>
          <w:rFonts w:ascii="Verdana" w:eastAsia="Times New Roman" w:hAnsi="Verdana" w:cs="Verdana"/>
          <w:sz w:val="26"/>
          <w:szCs w:val="26"/>
          <w:lang w:eastAsia="en-US"/>
        </w:rPr>
        <w:t xml:space="preserve"> s to </w:t>
      </w:r>
      <w:r>
        <w:rPr>
          <w:rFonts w:ascii="Verdana" w:eastAsia="Times New Roman" w:hAnsi="Verdana" w:cs="Verdana"/>
          <w:color w:val="D40000"/>
          <w:sz w:val="26"/>
          <w:szCs w:val="26"/>
          <w:lang w:eastAsia="en-US"/>
        </w:rPr>
        <w:t>3.00</w:t>
      </w:r>
      <w:r>
        <w:rPr>
          <w:rFonts w:ascii="Verdana" w:eastAsia="Times New Roman" w:hAnsi="Verdana" w:cs="Verdana"/>
          <w:sz w:val="26"/>
          <w:szCs w:val="26"/>
          <w:lang w:eastAsia="en-US"/>
        </w:rPr>
        <w:t xml:space="preserve"> s.</w:t>
      </w:r>
    </w:p>
    <w:p w14:paraId="2BFE8E90" w14:textId="77777777" w:rsidR="000D5FD2" w:rsidRDefault="000D5FD2" w:rsidP="000D5FD2">
      <w:pPr>
        <w:suppressAutoHyphens w:val="0"/>
        <w:autoSpaceDE w:val="0"/>
        <w:autoSpaceDN w:val="0"/>
        <w:adjustRightInd w:val="0"/>
        <w:rPr>
          <w:rFonts w:ascii="Verdana" w:eastAsia="Times New Roman" w:hAnsi="Verdana" w:cs="Verdana"/>
          <w:sz w:val="26"/>
          <w:szCs w:val="26"/>
          <w:lang w:eastAsia="en-US"/>
        </w:rPr>
      </w:pPr>
    </w:p>
    <w:p w14:paraId="5FAFF978" w14:textId="77777777" w:rsidR="000D5FD2" w:rsidRDefault="000D5FD2" w:rsidP="000D5FD2">
      <w:pPr>
        <w:rPr>
          <w:b/>
          <w:bCs/>
          <w:sz w:val="40"/>
          <w:szCs w:val="40"/>
        </w:rPr>
      </w:pPr>
      <w:r>
        <w:rPr>
          <w:rFonts w:ascii="Verdana" w:eastAsia="Times New Roman" w:hAnsi="Verdana" w:cs="Verdana"/>
          <w:sz w:val="26"/>
          <w:szCs w:val="26"/>
          <w:lang w:eastAsia="en-US"/>
        </w:rPr>
        <w:t xml:space="preserve">(b) Find the average acceleration for the time interval from </w:t>
      </w:r>
      <w:r>
        <w:rPr>
          <w:rFonts w:ascii="Verdana" w:eastAsia="Times New Roman" w:hAnsi="Verdana" w:cs="Verdana"/>
          <w:color w:val="D40000"/>
          <w:sz w:val="26"/>
          <w:szCs w:val="26"/>
          <w:lang w:eastAsia="en-US"/>
        </w:rPr>
        <w:t>2.00</w:t>
      </w:r>
      <w:r>
        <w:rPr>
          <w:rFonts w:ascii="Verdana" w:eastAsia="Times New Roman" w:hAnsi="Verdana" w:cs="Verdana"/>
          <w:sz w:val="26"/>
          <w:szCs w:val="26"/>
          <w:lang w:eastAsia="en-US"/>
        </w:rPr>
        <w:t xml:space="preserve"> s to </w:t>
      </w:r>
      <w:r>
        <w:rPr>
          <w:rFonts w:ascii="Verdana" w:eastAsia="Times New Roman" w:hAnsi="Verdana" w:cs="Verdana"/>
          <w:color w:val="D40000"/>
          <w:sz w:val="26"/>
          <w:szCs w:val="26"/>
          <w:lang w:eastAsia="en-US"/>
        </w:rPr>
        <w:t>3.00</w:t>
      </w:r>
      <w:r>
        <w:rPr>
          <w:rFonts w:ascii="Verdana" w:eastAsia="Times New Roman" w:hAnsi="Verdana" w:cs="Verdana"/>
          <w:sz w:val="26"/>
          <w:szCs w:val="26"/>
          <w:lang w:eastAsia="en-US"/>
        </w:rPr>
        <w:t xml:space="preserve"> s.</w:t>
      </w:r>
    </w:p>
    <w:p w14:paraId="7D026943" w14:textId="77777777" w:rsidR="000D5FD2" w:rsidRDefault="000D5FD2">
      <w:pPr>
        <w:rPr>
          <w:b/>
          <w:bCs/>
          <w:sz w:val="40"/>
          <w:szCs w:val="40"/>
        </w:rPr>
      </w:pPr>
    </w:p>
    <w:p w14:paraId="608D30D0" w14:textId="77777777" w:rsidR="000D5FD2" w:rsidRDefault="000D5FD2">
      <w:pPr>
        <w:rPr>
          <w:b/>
          <w:bCs/>
          <w:sz w:val="40"/>
          <w:szCs w:val="40"/>
        </w:rPr>
      </w:pPr>
    </w:p>
    <w:p w14:paraId="239696F9" w14:textId="77777777" w:rsidR="000D5FD2" w:rsidRDefault="000D5FD2">
      <w:pPr>
        <w:rPr>
          <w:b/>
          <w:bCs/>
          <w:sz w:val="40"/>
          <w:szCs w:val="40"/>
        </w:rPr>
      </w:pPr>
    </w:p>
    <w:p w14:paraId="632A8826" w14:textId="77777777" w:rsidR="000D5FD2" w:rsidRDefault="000D5FD2">
      <w:pPr>
        <w:rPr>
          <w:b/>
          <w:bCs/>
          <w:sz w:val="40"/>
          <w:szCs w:val="40"/>
        </w:rPr>
      </w:pPr>
    </w:p>
    <w:p w14:paraId="71B614C2" w14:textId="77777777" w:rsidR="000D5FD2" w:rsidRDefault="000D5FD2">
      <w:pPr>
        <w:rPr>
          <w:b/>
          <w:bCs/>
          <w:sz w:val="40"/>
          <w:szCs w:val="40"/>
        </w:rPr>
      </w:pPr>
    </w:p>
    <w:p w14:paraId="71475973" w14:textId="77777777" w:rsidR="000D5FD2" w:rsidRDefault="000D5FD2">
      <w:pPr>
        <w:rPr>
          <w:b/>
          <w:bCs/>
          <w:sz w:val="40"/>
          <w:szCs w:val="40"/>
        </w:rPr>
      </w:pPr>
    </w:p>
    <w:p w14:paraId="593F7E19" w14:textId="77777777" w:rsidR="000D5FD2" w:rsidRDefault="000D5FD2">
      <w:pPr>
        <w:rPr>
          <w:b/>
          <w:bCs/>
          <w:sz w:val="40"/>
          <w:szCs w:val="40"/>
        </w:rPr>
      </w:pPr>
    </w:p>
    <w:p w14:paraId="73D55F85" w14:textId="77777777" w:rsidR="000D5FD2" w:rsidRDefault="000D5FD2">
      <w:pPr>
        <w:rPr>
          <w:b/>
          <w:bCs/>
          <w:sz w:val="40"/>
          <w:szCs w:val="40"/>
        </w:rPr>
      </w:pPr>
    </w:p>
    <w:p w14:paraId="5BBE545F" w14:textId="77777777" w:rsidR="000D5FD2" w:rsidRDefault="000D5FD2">
      <w:pPr>
        <w:rPr>
          <w:b/>
          <w:bCs/>
          <w:sz w:val="40"/>
          <w:szCs w:val="40"/>
        </w:rPr>
      </w:pPr>
    </w:p>
    <w:p w14:paraId="2FB79F72" w14:textId="77777777" w:rsidR="000D5FD2" w:rsidRDefault="000D5FD2">
      <w:pPr>
        <w:rPr>
          <w:b/>
          <w:bCs/>
          <w:sz w:val="40"/>
          <w:szCs w:val="40"/>
        </w:rPr>
      </w:pPr>
    </w:p>
    <w:p w14:paraId="326CB793" w14:textId="77777777" w:rsidR="000D5FD2" w:rsidRDefault="000D5FD2">
      <w:pPr>
        <w:rPr>
          <w:b/>
          <w:bCs/>
          <w:sz w:val="40"/>
          <w:szCs w:val="40"/>
        </w:rPr>
      </w:pPr>
    </w:p>
    <w:p w14:paraId="0FCB501B" w14:textId="77777777" w:rsidR="000D5FD2" w:rsidRDefault="000D5FD2">
      <w:pPr>
        <w:rPr>
          <w:b/>
          <w:bCs/>
          <w:sz w:val="40"/>
          <w:szCs w:val="40"/>
        </w:rPr>
      </w:pPr>
    </w:p>
    <w:p w14:paraId="05CCDD26" w14:textId="77777777" w:rsidR="000D5FD2" w:rsidRDefault="000D5FD2">
      <w:pPr>
        <w:rPr>
          <w:b/>
          <w:bCs/>
          <w:sz w:val="40"/>
          <w:szCs w:val="40"/>
        </w:rPr>
      </w:pPr>
    </w:p>
    <w:p w14:paraId="1F4CBD45" w14:textId="77777777" w:rsidR="000D5FD2" w:rsidRDefault="000D5FD2">
      <w:pPr>
        <w:rPr>
          <w:b/>
          <w:bCs/>
          <w:sz w:val="40"/>
          <w:szCs w:val="40"/>
        </w:rPr>
      </w:pPr>
    </w:p>
    <w:p w14:paraId="5E05B7F6" w14:textId="77777777" w:rsidR="000D5FD2" w:rsidRDefault="000D5FD2">
      <w:pPr>
        <w:rPr>
          <w:b/>
          <w:bCs/>
          <w:sz w:val="40"/>
          <w:szCs w:val="40"/>
        </w:rPr>
      </w:pPr>
    </w:p>
    <w:p w14:paraId="1C6F458A" w14:textId="77777777" w:rsidR="000D5FD2" w:rsidRDefault="000D5FD2">
      <w:pPr>
        <w:rPr>
          <w:b/>
          <w:bCs/>
          <w:sz w:val="40"/>
          <w:szCs w:val="40"/>
        </w:rPr>
      </w:pPr>
    </w:p>
    <w:p w14:paraId="73CB8B8F" w14:textId="77777777" w:rsidR="000D5FD2" w:rsidRDefault="000D5FD2">
      <w:pPr>
        <w:rPr>
          <w:b/>
          <w:bCs/>
          <w:sz w:val="40"/>
          <w:szCs w:val="40"/>
        </w:rPr>
      </w:pPr>
    </w:p>
    <w:p w14:paraId="62B5D147" w14:textId="77777777" w:rsidR="000D5FD2" w:rsidRDefault="000D5FD2">
      <w:pPr>
        <w:rPr>
          <w:b/>
          <w:bCs/>
          <w:sz w:val="40"/>
          <w:szCs w:val="40"/>
        </w:rPr>
      </w:pPr>
    </w:p>
    <w:p w14:paraId="742A7305" w14:textId="77777777" w:rsidR="000D5FD2" w:rsidRDefault="000D5FD2">
      <w:pPr>
        <w:rPr>
          <w:b/>
          <w:bCs/>
          <w:sz w:val="40"/>
          <w:szCs w:val="40"/>
        </w:rPr>
      </w:pPr>
    </w:p>
    <w:p w14:paraId="1B8B8C0B" w14:textId="77777777" w:rsidR="000D5FD2" w:rsidRDefault="000D5FD2">
      <w:pPr>
        <w:rPr>
          <w:b/>
          <w:bCs/>
          <w:sz w:val="40"/>
          <w:szCs w:val="40"/>
        </w:rPr>
      </w:pPr>
    </w:p>
    <w:p w14:paraId="538833F9" w14:textId="77777777" w:rsidR="000D5FD2" w:rsidRDefault="000D5FD2">
      <w:pPr>
        <w:rPr>
          <w:b/>
          <w:bCs/>
          <w:sz w:val="40"/>
          <w:szCs w:val="40"/>
        </w:rPr>
      </w:pPr>
    </w:p>
    <w:p w14:paraId="2B3EB738" w14:textId="77777777" w:rsidR="000D5FD2" w:rsidRPr="003707B5" w:rsidRDefault="000D5FD2" w:rsidP="000D5FD2">
      <w:pPr>
        <w:widowControl/>
        <w:suppressAutoHyphens w:val="0"/>
        <w:rPr>
          <w:rFonts w:ascii="Verdana" w:eastAsia="Times New Roman" w:hAnsi="Verdana" w:cs="Verdana"/>
          <w:sz w:val="28"/>
          <w:szCs w:val="28"/>
          <w:lang w:eastAsia="en-US" w:bidi="en-US"/>
        </w:rPr>
      </w:pPr>
      <w:r>
        <w:rPr>
          <w:b/>
          <w:bCs/>
          <w:sz w:val="40"/>
          <w:szCs w:val="40"/>
        </w:rPr>
        <w:lastRenderedPageBreak/>
        <w:t xml:space="preserve">2.  </w:t>
      </w:r>
      <w:r w:rsidRPr="003707B5">
        <w:rPr>
          <w:rFonts w:ascii="Verdana" w:eastAsia="Times New Roman" w:hAnsi="Verdana" w:cs="Verdana"/>
          <w:szCs w:val="28"/>
          <w:lang w:eastAsia="en-US" w:bidi="en-US"/>
        </w:rPr>
        <w:t xml:space="preserve">A stone is thrown from the top of a building upward at an angle of </w:t>
      </w:r>
      <w:r w:rsidRPr="003707B5">
        <w:rPr>
          <w:rFonts w:ascii="Verdana" w:eastAsia="Times New Roman" w:hAnsi="Verdana" w:cs="Verdana"/>
          <w:color w:val="C82116"/>
          <w:szCs w:val="28"/>
          <w:lang w:eastAsia="en-US" w:bidi="en-US"/>
        </w:rPr>
        <w:t>28.0°</w:t>
      </w:r>
      <w:r w:rsidRPr="003707B5">
        <w:rPr>
          <w:rFonts w:ascii="Verdana" w:eastAsia="Times New Roman" w:hAnsi="Verdana" w:cs="Verdana"/>
          <w:szCs w:val="28"/>
          <w:lang w:eastAsia="en-US" w:bidi="en-US"/>
        </w:rPr>
        <w:t xml:space="preserve"> to the horizontal with an initial speed of </w:t>
      </w:r>
      <w:r w:rsidRPr="003707B5">
        <w:rPr>
          <w:rFonts w:ascii="Verdana" w:eastAsia="Times New Roman" w:hAnsi="Verdana" w:cs="Verdana"/>
          <w:color w:val="C82116"/>
          <w:szCs w:val="28"/>
          <w:lang w:eastAsia="en-US" w:bidi="en-US"/>
        </w:rPr>
        <w:t>22.7</w:t>
      </w:r>
      <w:r w:rsidRPr="003707B5">
        <w:rPr>
          <w:rFonts w:ascii="Verdana" w:eastAsia="Times New Roman" w:hAnsi="Verdana" w:cs="Verdana"/>
          <w:szCs w:val="28"/>
          <w:lang w:eastAsia="en-US" w:bidi="en-US"/>
        </w:rPr>
        <w:t xml:space="preserve"> m/s as shown in the figure. The height of the building is 45.0 m.</w:t>
      </w:r>
    </w:p>
    <w:p w14:paraId="20079811" w14:textId="77777777" w:rsidR="000D5FD2" w:rsidRPr="003707B5" w:rsidRDefault="000D5FD2" w:rsidP="000D5FD2">
      <w:pPr>
        <w:widowControl/>
        <w:suppressAutoHyphens w:val="0"/>
        <w:rPr>
          <w:rFonts w:ascii="Verdana" w:eastAsia="Times New Roman" w:hAnsi="Verdana" w:cs="Verdana"/>
          <w:sz w:val="28"/>
          <w:szCs w:val="28"/>
          <w:lang w:eastAsia="en-US" w:bidi="en-US"/>
        </w:rPr>
      </w:pPr>
    </w:p>
    <w:p w14:paraId="5E618AE8" w14:textId="77777777" w:rsidR="000D5FD2" w:rsidRPr="003707B5" w:rsidRDefault="00234CA0" w:rsidP="000D5FD2">
      <w:pPr>
        <w:widowControl/>
        <w:suppressAutoHyphens w:val="0"/>
        <w:jc w:val="center"/>
        <w:rPr>
          <w:rFonts w:ascii="Verdana" w:eastAsia="Times New Roman" w:hAnsi="Verdana" w:cs="Verdana"/>
          <w:sz w:val="28"/>
          <w:szCs w:val="28"/>
          <w:lang w:eastAsia="en-US" w:bidi="en-US"/>
        </w:rPr>
      </w:pPr>
      <w:r w:rsidRPr="003707B5">
        <w:rPr>
          <w:rFonts w:ascii="Verdana" w:eastAsia="Times New Roman" w:hAnsi="Verdana" w:cs="Verdana"/>
          <w:noProof/>
          <w:sz w:val="28"/>
          <w:szCs w:val="28"/>
          <w:lang w:eastAsia="en-US" w:bidi="en-US"/>
        </w:rPr>
        <w:pict w14:anchorId="122548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 style="width:114.7pt;height:127.25pt;mso-width-percent:0;mso-height-percent:0;mso-width-percent:0;mso-height-percent:0">
            <v:imagedata r:id="rId7" o:title="3-9alt"/>
          </v:shape>
        </w:pict>
      </w:r>
    </w:p>
    <w:p w14:paraId="5F1AD21A" w14:textId="77777777" w:rsidR="000D5FD2" w:rsidRPr="003707B5" w:rsidRDefault="000D5FD2" w:rsidP="000D5FD2">
      <w:pPr>
        <w:suppressAutoHyphens w:val="0"/>
        <w:autoSpaceDE w:val="0"/>
        <w:autoSpaceDN w:val="0"/>
        <w:adjustRightInd w:val="0"/>
        <w:spacing w:line="420" w:lineRule="atLeast"/>
        <w:rPr>
          <w:rFonts w:ascii="Verdana" w:eastAsia="Times New Roman" w:hAnsi="Verdana" w:cs="Verdana"/>
          <w:sz w:val="28"/>
          <w:szCs w:val="28"/>
          <w:lang w:eastAsia="en-US" w:bidi="en-US"/>
        </w:rPr>
      </w:pPr>
    </w:p>
    <w:p w14:paraId="22FB17E6" w14:textId="77777777" w:rsidR="000D5FD2" w:rsidRPr="003707B5" w:rsidRDefault="000D5FD2" w:rsidP="000D5FD2">
      <w:pPr>
        <w:suppressAutoHyphens w:val="0"/>
        <w:autoSpaceDE w:val="0"/>
        <w:autoSpaceDN w:val="0"/>
        <w:adjustRightInd w:val="0"/>
        <w:spacing w:line="420" w:lineRule="atLeast"/>
        <w:rPr>
          <w:rFonts w:ascii="Verdana" w:eastAsia="Times New Roman" w:hAnsi="Verdana" w:cs="Verdana"/>
          <w:szCs w:val="28"/>
          <w:lang w:eastAsia="en-US" w:bidi="en-US"/>
        </w:rPr>
      </w:pPr>
      <w:r w:rsidRPr="003707B5">
        <w:rPr>
          <w:rFonts w:ascii="Verdana" w:eastAsia="Times New Roman" w:hAnsi="Verdana" w:cs="Verdana"/>
          <w:szCs w:val="28"/>
          <w:lang w:eastAsia="en-US" w:bidi="en-US"/>
        </w:rPr>
        <w:t>(a) How long does it take the stone to reach the ground?</w:t>
      </w:r>
    </w:p>
    <w:p w14:paraId="15D08DFA" w14:textId="77777777" w:rsidR="000D5FD2" w:rsidRPr="003707B5" w:rsidRDefault="000D5FD2" w:rsidP="000D5FD2">
      <w:pPr>
        <w:suppressAutoHyphens w:val="0"/>
        <w:autoSpaceDE w:val="0"/>
        <w:autoSpaceDN w:val="0"/>
        <w:adjustRightInd w:val="0"/>
        <w:spacing w:line="420" w:lineRule="atLeast"/>
        <w:rPr>
          <w:rFonts w:ascii="Verdana" w:eastAsia="Times New Roman" w:hAnsi="Verdana" w:cs="Verdana"/>
          <w:szCs w:val="28"/>
          <w:lang w:eastAsia="en-US" w:bidi="en-US"/>
        </w:rPr>
      </w:pPr>
    </w:p>
    <w:p w14:paraId="7CE364DE" w14:textId="77777777" w:rsidR="000D5FD2" w:rsidRPr="003707B5" w:rsidRDefault="000D5FD2" w:rsidP="000D5FD2">
      <w:pPr>
        <w:widowControl/>
        <w:suppressAutoHyphens w:val="0"/>
        <w:rPr>
          <w:rFonts w:ascii="Lucida Grande" w:eastAsia="Times New Roman" w:hAnsi="Lucida Grande"/>
          <w:color w:val="000000"/>
          <w:lang w:eastAsia="en-US" w:bidi="x-none"/>
        </w:rPr>
      </w:pPr>
      <w:r w:rsidRPr="003707B5">
        <w:rPr>
          <w:rFonts w:ascii="Verdana" w:eastAsia="Times New Roman" w:hAnsi="Verdana" w:cs="Verdana"/>
          <w:szCs w:val="28"/>
          <w:lang w:eastAsia="en-US" w:bidi="en-US"/>
        </w:rPr>
        <w:t>(b) What is the speed of the stone just before it strikes the ground?</w:t>
      </w:r>
    </w:p>
    <w:p w14:paraId="3AA18991" w14:textId="77777777" w:rsidR="000D5FD2" w:rsidRPr="003F2503" w:rsidRDefault="000D5FD2">
      <w:pPr>
        <w:rPr>
          <w:bCs/>
          <w:szCs w:val="40"/>
        </w:rPr>
      </w:pPr>
    </w:p>
    <w:p w14:paraId="62274F53" w14:textId="77777777" w:rsidR="000D5FD2" w:rsidRPr="003F2503" w:rsidRDefault="000D5FD2">
      <w:pPr>
        <w:rPr>
          <w:bCs/>
          <w:szCs w:val="40"/>
        </w:rPr>
      </w:pPr>
    </w:p>
    <w:p w14:paraId="191B0037" w14:textId="77777777" w:rsidR="000D5FD2" w:rsidRPr="003F2503" w:rsidRDefault="000D5FD2">
      <w:pPr>
        <w:rPr>
          <w:bCs/>
          <w:szCs w:val="40"/>
        </w:rPr>
      </w:pPr>
    </w:p>
    <w:p w14:paraId="3BE40863" w14:textId="77777777" w:rsidR="000D5FD2" w:rsidRPr="003F2503" w:rsidRDefault="000D5FD2">
      <w:pPr>
        <w:rPr>
          <w:bCs/>
          <w:szCs w:val="40"/>
        </w:rPr>
      </w:pPr>
    </w:p>
    <w:p w14:paraId="36227F9A" w14:textId="77777777" w:rsidR="000D5FD2" w:rsidRPr="003F2503" w:rsidRDefault="000D5FD2">
      <w:pPr>
        <w:rPr>
          <w:bCs/>
          <w:szCs w:val="40"/>
        </w:rPr>
      </w:pPr>
    </w:p>
    <w:p w14:paraId="64861547" w14:textId="77777777" w:rsidR="000D5FD2" w:rsidRPr="003F2503" w:rsidRDefault="000D5FD2">
      <w:pPr>
        <w:rPr>
          <w:bCs/>
          <w:szCs w:val="40"/>
        </w:rPr>
      </w:pPr>
    </w:p>
    <w:p w14:paraId="06EB38F0" w14:textId="77777777" w:rsidR="000D5FD2" w:rsidRPr="003F2503" w:rsidRDefault="000D5FD2">
      <w:pPr>
        <w:rPr>
          <w:bCs/>
          <w:szCs w:val="40"/>
        </w:rPr>
      </w:pPr>
    </w:p>
    <w:p w14:paraId="08F3F122" w14:textId="77777777" w:rsidR="000D5FD2" w:rsidRPr="003F2503" w:rsidRDefault="000D5FD2">
      <w:pPr>
        <w:rPr>
          <w:bCs/>
          <w:szCs w:val="40"/>
        </w:rPr>
      </w:pPr>
    </w:p>
    <w:p w14:paraId="117663B2" w14:textId="77777777" w:rsidR="000D5FD2" w:rsidRPr="003F2503" w:rsidRDefault="000D5FD2">
      <w:pPr>
        <w:rPr>
          <w:bCs/>
          <w:szCs w:val="40"/>
        </w:rPr>
      </w:pPr>
    </w:p>
    <w:p w14:paraId="05DB5BF0" w14:textId="77777777" w:rsidR="000D5FD2" w:rsidRPr="003F2503" w:rsidRDefault="000D5FD2">
      <w:pPr>
        <w:rPr>
          <w:bCs/>
          <w:szCs w:val="40"/>
        </w:rPr>
      </w:pPr>
    </w:p>
    <w:p w14:paraId="4B62C979" w14:textId="77777777" w:rsidR="000D5FD2" w:rsidRPr="003F2503" w:rsidRDefault="000D5FD2">
      <w:pPr>
        <w:rPr>
          <w:bCs/>
          <w:szCs w:val="40"/>
        </w:rPr>
      </w:pPr>
    </w:p>
    <w:p w14:paraId="27D80525" w14:textId="77777777" w:rsidR="000D5FD2" w:rsidRPr="003F2503" w:rsidRDefault="000D5FD2">
      <w:pPr>
        <w:rPr>
          <w:bCs/>
          <w:szCs w:val="40"/>
        </w:rPr>
      </w:pPr>
    </w:p>
    <w:p w14:paraId="254A1C48" w14:textId="77777777" w:rsidR="000D5FD2" w:rsidRPr="003F2503" w:rsidRDefault="000D5FD2">
      <w:pPr>
        <w:rPr>
          <w:bCs/>
          <w:szCs w:val="40"/>
        </w:rPr>
      </w:pPr>
    </w:p>
    <w:p w14:paraId="272BC6B5" w14:textId="77777777" w:rsidR="000D5FD2" w:rsidRPr="003F2503" w:rsidRDefault="000D5FD2">
      <w:pPr>
        <w:rPr>
          <w:bCs/>
          <w:szCs w:val="40"/>
        </w:rPr>
      </w:pPr>
    </w:p>
    <w:p w14:paraId="5572CB58" w14:textId="77777777" w:rsidR="000D5FD2" w:rsidRPr="003F2503" w:rsidRDefault="000D5FD2">
      <w:pPr>
        <w:rPr>
          <w:bCs/>
          <w:szCs w:val="40"/>
        </w:rPr>
      </w:pPr>
    </w:p>
    <w:p w14:paraId="2FEFD4A6" w14:textId="77777777" w:rsidR="000D5FD2" w:rsidRPr="003F2503" w:rsidRDefault="000D5FD2">
      <w:pPr>
        <w:rPr>
          <w:bCs/>
          <w:szCs w:val="40"/>
        </w:rPr>
      </w:pPr>
    </w:p>
    <w:p w14:paraId="1EBDAA71" w14:textId="77777777" w:rsidR="000D5FD2" w:rsidRPr="003F2503" w:rsidRDefault="000D5FD2">
      <w:pPr>
        <w:rPr>
          <w:bCs/>
          <w:szCs w:val="40"/>
        </w:rPr>
      </w:pPr>
    </w:p>
    <w:p w14:paraId="6D406520" w14:textId="77777777" w:rsidR="000D5FD2" w:rsidRPr="003F2503" w:rsidRDefault="000D5FD2">
      <w:pPr>
        <w:rPr>
          <w:bCs/>
          <w:szCs w:val="40"/>
        </w:rPr>
      </w:pPr>
    </w:p>
    <w:p w14:paraId="5A745FAE" w14:textId="77777777" w:rsidR="000D5FD2" w:rsidRPr="003F2503" w:rsidRDefault="000D5FD2">
      <w:pPr>
        <w:rPr>
          <w:bCs/>
          <w:szCs w:val="40"/>
        </w:rPr>
      </w:pPr>
    </w:p>
    <w:p w14:paraId="3D877525" w14:textId="77777777" w:rsidR="000D5FD2" w:rsidRPr="003F2503" w:rsidRDefault="000D5FD2">
      <w:pPr>
        <w:rPr>
          <w:bCs/>
          <w:szCs w:val="40"/>
        </w:rPr>
      </w:pPr>
    </w:p>
    <w:p w14:paraId="10A5EB9B" w14:textId="77777777" w:rsidR="000D5FD2" w:rsidRPr="003F2503" w:rsidRDefault="000D5FD2">
      <w:pPr>
        <w:rPr>
          <w:bCs/>
          <w:szCs w:val="40"/>
        </w:rPr>
      </w:pPr>
    </w:p>
    <w:p w14:paraId="484C40A5" w14:textId="77777777" w:rsidR="000D5FD2" w:rsidRPr="003F2503" w:rsidRDefault="000D5FD2">
      <w:pPr>
        <w:rPr>
          <w:bCs/>
          <w:szCs w:val="40"/>
        </w:rPr>
      </w:pPr>
    </w:p>
    <w:p w14:paraId="3058E1A5" w14:textId="77777777" w:rsidR="000D5FD2" w:rsidRPr="003F2503" w:rsidRDefault="000D5FD2">
      <w:pPr>
        <w:rPr>
          <w:bCs/>
          <w:szCs w:val="40"/>
        </w:rPr>
      </w:pPr>
    </w:p>
    <w:p w14:paraId="5CD53967" w14:textId="77777777" w:rsidR="000D5FD2" w:rsidRDefault="000D5FD2">
      <w:pPr>
        <w:rPr>
          <w:bCs/>
          <w:szCs w:val="40"/>
        </w:rPr>
      </w:pPr>
    </w:p>
    <w:p w14:paraId="7B0802AD" w14:textId="77777777" w:rsidR="000D5FD2" w:rsidRPr="003F2503" w:rsidRDefault="000D5FD2">
      <w:pPr>
        <w:rPr>
          <w:bCs/>
          <w:szCs w:val="40"/>
        </w:rPr>
      </w:pPr>
    </w:p>
    <w:p w14:paraId="7D5B9404" w14:textId="77777777" w:rsidR="000D5FD2" w:rsidRPr="003F2503" w:rsidRDefault="000D5FD2">
      <w:pPr>
        <w:rPr>
          <w:bCs/>
          <w:szCs w:val="40"/>
        </w:rPr>
      </w:pPr>
    </w:p>
    <w:p w14:paraId="3D4A5052" w14:textId="77777777" w:rsidR="000D5FD2" w:rsidRPr="003F2503" w:rsidRDefault="000D5FD2">
      <w:pPr>
        <w:rPr>
          <w:bCs/>
          <w:szCs w:val="40"/>
        </w:rPr>
      </w:pPr>
    </w:p>
    <w:p w14:paraId="66F81ECC" w14:textId="77777777" w:rsidR="000D5FD2" w:rsidRPr="003707B5" w:rsidRDefault="000D5FD2" w:rsidP="000D5FD2">
      <w:pPr>
        <w:rPr>
          <w:rFonts w:ascii="Lucida Grande" w:hAnsi="Lucida Grande"/>
          <w:color w:val="000000"/>
        </w:rPr>
      </w:pPr>
      <w:r w:rsidRPr="003F2503">
        <w:rPr>
          <w:b/>
          <w:bCs/>
          <w:sz w:val="40"/>
          <w:szCs w:val="40"/>
        </w:rPr>
        <w:lastRenderedPageBreak/>
        <w:t xml:space="preserve">3. </w:t>
      </w:r>
      <w:r w:rsidRPr="003707B5">
        <w:rPr>
          <w:rFonts w:ascii="Verdana" w:hAnsi="Verdana" w:cs="Verdana"/>
          <w:szCs w:val="28"/>
          <w:lang w:bidi="en-US"/>
        </w:rPr>
        <w:t xml:space="preserve">A hockey puck on a frozen pond (in Canada, of course) is given an initial speed of </w:t>
      </w:r>
      <w:r w:rsidRPr="003707B5">
        <w:rPr>
          <w:rFonts w:ascii="Verdana" w:hAnsi="Verdana" w:cs="Verdana"/>
          <w:color w:val="C82116"/>
          <w:szCs w:val="28"/>
          <w:lang w:bidi="en-US"/>
        </w:rPr>
        <w:t>16.0</w:t>
      </w:r>
      <w:r w:rsidRPr="003707B5">
        <w:rPr>
          <w:rFonts w:ascii="Verdana" w:hAnsi="Verdana" w:cs="Verdana"/>
          <w:szCs w:val="28"/>
          <w:lang w:bidi="en-US"/>
        </w:rPr>
        <w:t xml:space="preserve"> m/s. If the puck always remains on the ice and slides </w:t>
      </w:r>
      <w:r w:rsidRPr="003707B5">
        <w:rPr>
          <w:rFonts w:ascii="Verdana" w:hAnsi="Verdana" w:cs="Verdana"/>
          <w:color w:val="C82116"/>
          <w:szCs w:val="28"/>
          <w:lang w:bidi="en-US"/>
        </w:rPr>
        <w:t>102</w:t>
      </w:r>
      <w:r w:rsidRPr="003707B5">
        <w:rPr>
          <w:rFonts w:ascii="Verdana" w:hAnsi="Verdana" w:cs="Verdana"/>
          <w:szCs w:val="28"/>
          <w:lang w:bidi="en-US"/>
        </w:rPr>
        <w:t xml:space="preserve"> m before coming to rest, determine the coefficient of kinetic friction between the puck and ice.</w:t>
      </w:r>
    </w:p>
    <w:p w14:paraId="57C25D1D" w14:textId="77777777" w:rsidR="000D5FD2" w:rsidRPr="003F2503" w:rsidRDefault="000D5FD2" w:rsidP="000D5FD2">
      <w:pPr>
        <w:jc w:val="center"/>
        <w:rPr>
          <w:rFonts w:ascii="Lucida Grande" w:hAnsi="Lucida Grande"/>
          <w:color w:val="000000"/>
          <w:sz w:val="26"/>
        </w:rPr>
      </w:pPr>
    </w:p>
    <w:p w14:paraId="567AF5AE" w14:textId="77777777" w:rsidR="000D5FD2" w:rsidRPr="003F2503" w:rsidRDefault="000D5FD2" w:rsidP="000D5FD2">
      <w:pPr>
        <w:jc w:val="center"/>
        <w:rPr>
          <w:rFonts w:ascii="Lucida Grande" w:hAnsi="Lucida Grande"/>
          <w:color w:val="000000"/>
          <w:sz w:val="26"/>
        </w:rPr>
      </w:pPr>
    </w:p>
    <w:p w14:paraId="462FED60" w14:textId="77777777" w:rsidR="000D5FD2" w:rsidRPr="003F2503" w:rsidRDefault="000D5FD2" w:rsidP="000D5FD2">
      <w:pPr>
        <w:jc w:val="center"/>
        <w:rPr>
          <w:rFonts w:ascii="Lucida Grande" w:hAnsi="Lucida Grande"/>
          <w:color w:val="000000"/>
          <w:sz w:val="26"/>
        </w:rPr>
      </w:pPr>
    </w:p>
    <w:p w14:paraId="37B25B8F" w14:textId="77777777" w:rsidR="000D5FD2" w:rsidRPr="003F2503" w:rsidRDefault="000D5FD2" w:rsidP="000D5FD2">
      <w:pPr>
        <w:jc w:val="center"/>
        <w:rPr>
          <w:rFonts w:ascii="Lucida Grande" w:hAnsi="Lucida Grande"/>
          <w:color w:val="000000"/>
          <w:sz w:val="26"/>
        </w:rPr>
      </w:pPr>
    </w:p>
    <w:p w14:paraId="506F5510" w14:textId="77777777" w:rsidR="000D5FD2" w:rsidRPr="003F2503" w:rsidRDefault="000D5FD2" w:rsidP="000D5FD2">
      <w:pPr>
        <w:jc w:val="center"/>
        <w:rPr>
          <w:rFonts w:ascii="Lucida Grande" w:hAnsi="Lucida Grande"/>
          <w:color w:val="000000"/>
          <w:sz w:val="26"/>
        </w:rPr>
      </w:pPr>
    </w:p>
    <w:p w14:paraId="5A1F3807" w14:textId="77777777" w:rsidR="000D5FD2" w:rsidRPr="003F2503" w:rsidRDefault="000D5FD2" w:rsidP="000D5FD2">
      <w:pPr>
        <w:jc w:val="center"/>
        <w:rPr>
          <w:rFonts w:ascii="Lucida Grande" w:hAnsi="Lucida Grande"/>
          <w:color w:val="000000"/>
          <w:sz w:val="26"/>
        </w:rPr>
      </w:pPr>
    </w:p>
    <w:p w14:paraId="7AB54FFD" w14:textId="77777777" w:rsidR="000D5FD2" w:rsidRPr="003F2503" w:rsidRDefault="000D5FD2" w:rsidP="000D5FD2">
      <w:pPr>
        <w:jc w:val="center"/>
        <w:rPr>
          <w:rFonts w:ascii="Lucida Grande" w:hAnsi="Lucida Grande"/>
          <w:color w:val="000000"/>
          <w:sz w:val="26"/>
        </w:rPr>
      </w:pPr>
    </w:p>
    <w:p w14:paraId="18CA88E2" w14:textId="77777777" w:rsidR="000D5FD2" w:rsidRPr="003F2503" w:rsidRDefault="000D5FD2" w:rsidP="000D5FD2">
      <w:pPr>
        <w:jc w:val="center"/>
        <w:rPr>
          <w:rFonts w:ascii="Lucida Grande" w:hAnsi="Lucida Grande"/>
          <w:color w:val="000000"/>
          <w:sz w:val="26"/>
        </w:rPr>
      </w:pPr>
    </w:p>
    <w:p w14:paraId="2CF21634" w14:textId="77777777" w:rsidR="000D5FD2" w:rsidRPr="003F2503" w:rsidRDefault="000D5FD2" w:rsidP="000D5FD2">
      <w:pPr>
        <w:jc w:val="center"/>
        <w:rPr>
          <w:rFonts w:ascii="Lucida Grande" w:hAnsi="Lucida Grande"/>
          <w:color w:val="000000"/>
          <w:sz w:val="26"/>
        </w:rPr>
      </w:pPr>
    </w:p>
    <w:p w14:paraId="5E4A8309" w14:textId="77777777" w:rsidR="000D5FD2" w:rsidRPr="003F2503" w:rsidRDefault="000D5FD2" w:rsidP="000D5FD2">
      <w:pPr>
        <w:jc w:val="center"/>
        <w:rPr>
          <w:rFonts w:ascii="Lucida Grande" w:hAnsi="Lucida Grande"/>
          <w:color w:val="000000"/>
          <w:sz w:val="26"/>
        </w:rPr>
      </w:pPr>
    </w:p>
    <w:p w14:paraId="6B91C84F" w14:textId="77777777" w:rsidR="000D5FD2" w:rsidRPr="003F2503" w:rsidRDefault="000D5FD2" w:rsidP="000D5FD2">
      <w:pPr>
        <w:jc w:val="center"/>
        <w:rPr>
          <w:rFonts w:ascii="Lucida Grande" w:hAnsi="Lucida Grande"/>
          <w:color w:val="000000"/>
          <w:sz w:val="26"/>
        </w:rPr>
      </w:pPr>
    </w:p>
    <w:p w14:paraId="52BE68F2" w14:textId="77777777" w:rsidR="000D5FD2" w:rsidRPr="003F2503" w:rsidRDefault="000D5FD2" w:rsidP="000D5FD2">
      <w:pPr>
        <w:jc w:val="center"/>
        <w:rPr>
          <w:rFonts w:ascii="Lucida Grande" w:hAnsi="Lucida Grande"/>
          <w:color w:val="000000"/>
          <w:sz w:val="26"/>
        </w:rPr>
      </w:pPr>
    </w:p>
    <w:p w14:paraId="6DCCFBA1" w14:textId="77777777" w:rsidR="000D5FD2" w:rsidRPr="003F2503" w:rsidRDefault="000D5FD2" w:rsidP="000D5FD2">
      <w:pPr>
        <w:jc w:val="center"/>
        <w:rPr>
          <w:rFonts w:ascii="Lucida Grande" w:hAnsi="Lucida Grande"/>
          <w:color w:val="000000"/>
          <w:sz w:val="26"/>
        </w:rPr>
      </w:pPr>
    </w:p>
    <w:p w14:paraId="6BDE4905" w14:textId="77777777" w:rsidR="000D5FD2" w:rsidRPr="003F2503" w:rsidRDefault="000D5FD2" w:rsidP="000D5FD2">
      <w:pPr>
        <w:jc w:val="center"/>
        <w:rPr>
          <w:rFonts w:ascii="Lucida Grande" w:hAnsi="Lucida Grande"/>
          <w:color w:val="000000"/>
          <w:sz w:val="26"/>
        </w:rPr>
      </w:pPr>
    </w:p>
    <w:p w14:paraId="49A436A2" w14:textId="77777777" w:rsidR="000D5FD2" w:rsidRPr="003F2503" w:rsidRDefault="000D5FD2" w:rsidP="000D5FD2">
      <w:pPr>
        <w:jc w:val="center"/>
        <w:rPr>
          <w:rFonts w:ascii="Lucida Grande" w:hAnsi="Lucida Grande"/>
          <w:color w:val="000000"/>
          <w:sz w:val="26"/>
        </w:rPr>
      </w:pPr>
    </w:p>
    <w:p w14:paraId="3BD0BB65" w14:textId="77777777" w:rsidR="000D5FD2" w:rsidRPr="003F2503" w:rsidRDefault="000D5FD2" w:rsidP="000D5FD2">
      <w:pPr>
        <w:jc w:val="center"/>
        <w:rPr>
          <w:rFonts w:ascii="Lucida Grande" w:hAnsi="Lucida Grande"/>
          <w:color w:val="000000"/>
          <w:sz w:val="26"/>
        </w:rPr>
      </w:pPr>
    </w:p>
    <w:p w14:paraId="51B1E3AA" w14:textId="77777777" w:rsidR="000D5FD2" w:rsidRPr="003F2503" w:rsidRDefault="000D5FD2" w:rsidP="000D5FD2">
      <w:pPr>
        <w:jc w:val="center"/>
        <w:rPr>
          <w:rFonts w:ascii="Lucida Grande" w:hAnsi="Lucida Grande"/>
          <w:color w:val="000000"/>
          <w:sz w:val="26"/>
        </w:rPr>
      </w:pPr>
    </w:p>
    <w:p w14:paraId="3077BFA9" w14:textId="77777777" w:rsidR="000D5FD2" w:rsidRPr="003F2503" w:rsidRDefault="000D5FD2" w:rsidP="000D5FD2">
      <w:pPr>
        <w:jc w:val="center"/>
        <w:rPr>
          <w:rFonts w:ascii="Lucida Grande" w:hAnsi="Lucida Grande"/>
          <w:color w:val="000000"/>
          <w:sz w:val="26"/>
        </w:rPr>
      </w:pPr>
    </w:p>
    <w:p w14:paraId="7D007422" w14:textId="77777777" w:rsidR="000D5FD2" w:rsidRPr="003F2503" w:rsidRDefault="000D5FD2" w:rsidP="000D5FD2">
      <w:pPr>
        <w:jc w:val="center"/>
        <w:rPr>
          <w:rFonts w:ascii="Lucida Grande" w:hAnsi="Lucida Grande"/>
          <w:color w:val="000000"/>
          <w:sz w:val="26"/>
        </w:rPr>
      </w:pPr>
    </w:p>
    <w:p w14:paraId="15742FF8" w14:textId="77777777" w:rsidR="000D5FD2" w:rsidRPr="003F2503" w:rsidRDefault="000D5FD2" w:rsidP="000D5FD2">
      <w:pPr>
        <w:jc w:val="center"/>
        <w:rPr>
          <w:rFonts w:ascii="Lucida Grande" w:hAnsi="Lucida Grande"/>
          <w:color w:val="000000"/>
          <w:sz w:val="26"/>
        </w:rPr>
      </w:pPr>
    </w:p>
    <w:p w14:paraId="2560FB10" w14:textId="77777777" w:rsidR="000D5FD2" w:rsidRPr="003F2503" w:rsidRDefault="000D5FD2" w:rsidP="000D5FD2">
      <w:pPr>
        <w:jc w:val="center"/>
        <w:rPr>
          <w:rFonts w:ascii="Lucida Grande" w:hAnsi="Lucida Grande"/>
          <w:color w:val="000000"/>
          <w:sz w:val="26"/>
        </w:rPr>
      </w:pPr>
    </w:p>
    <w:p w14:paraId="148C509C" w14:textId="77777777" w:rsidR="000D5FD2" w:rsidRPr="003F2503" w:rsidRDefault="000D5FD2" w:rsidP="000D5FD2">
      <w:pPr>
        <w:jc w:val="center"/>
        <w:rPr>
          <w:rFonts w:ascii="Lucida Grande" w:hAnsi="Lucida Grande"/>
          <w:color w:val="000000"/>
          <w:sz w:val="26"/>
        </w:rPr>
      </w:pPr>
    </w:p>
    <w:p w14:paraId="65FD2233" w14:textId="77777777" w:rsidR="000D5FD2" w:rsidRPr="003F2503" w:rsidRDefault="000D5FD2" w:rsidP="000D5FD2">
      <w:pPr>
        <w:jc w:val="center"/>
        <w:rPr>
          <w:rFonts w:ascii="Lucida Grande" w:hAnsi="Lucida Grande"/>
          <w:color w:val="000000"/>
          <w:sz w:val="26"/>
        </w:rPr>
      </w:pPr>
    </w:p>
    <w:p w14:paraId="3B15DAD7" w14:textId="77777777" w:rsidR="000D5FD2" w:rsidRPr="003F2503" w:rsidRDefault="000D5FD2" w:rsidP="000D5FD2">
      <w:pPr>
        <w:jc w:val="center"/>
        <w:rPr>
          <w:rFonts w:ascii="Lucida Grande" w:hAnsi="Lucida Grande"/>
          <w:color w:val="000000"/>
          <w:sz w:val="26"/>
        </w:rPr>
      </w:pPr>
    </w:p>
    <w:p w14:paraId="50793B8D" w14:textId="77777777" w:rsidR="000D5FD2" w:rsidRPr="003F2503" w:rsidRDefault="000D5FD2" w:rsidP="000D5FD2">
      <w:pPr>
        <w:jc w:val="center"/>
        <w:rPr>
          <w:rFonts w:ascii="Lucida Grande" w:hAnsi="Lucida Grande"/>
          <w:color w:val="000000"/>
          <w:sz w:val="26"/>
        </w:rPr>
      </w:pPr>
    </w:p>
    <w:p w14:paraId="55EE7B12" w14:textId="77777777" w:rsidR="000D5FD2" w:rsidRPr="003F2503" w:rsidRDefault="000D5FD2" w:rsidP="000D5FD2">
      <w:pPr>
        <w:jc w:val="center"/>
        <w:rPr>
          <w:rFonts w:ascii="Lucida Grande" w:hAnsi="Lucida Grande"/>
          <w:color w:val="000000"/>
          <w:sz w:val="26"/>
        </w:rPr>
      </w:pPr>
    </w:p>
    <w:p w14:paraId="38F43C21" w14:textId="77777777" w:rsidR="000D5FD2" w:rsidRPr="003F2503" w:rsidRDefault="000D5FD2" w:rsidP="000D5FD2">
      <w:pPr>
        <w:jc w:val="center"/>
        <w:rPr>
          <w:rFonts w:ascii="Lucida Grande" w:hAnsi="Lucida Grande"/>
          <w:color w:val="000000"/>
          <w:sz w:val="26"/>
        </w:rPr>
      </w:pPr>
    </w:p>
    <w:p w14:paraId="0CB3889F" w14:textId="77777777" w:rsidR="000D5FD2" w:rsidRPr="003F2503" w:rsidRDefault="000D5FD2" w:rsidP="000D5FD2">
      <w:pPr>
        <w:jc w:val="center"/>
        <w:rPr>
          <w:rFonts w:ascii="Lucida Grande" w:hAnsi="Lucida Grande"/>
          <w:color w:val="000000"/>
          <w:sz w:val="26"/>
        </w:rPr>
      </w:pPr>
    </w:p>
    <w:p w14:paraId="5E8CEBF0" w14:textId="77777777" w:rsidR="000D5FD2" w:rsidRPr="003F2503" w:rsidRDefault="000D5FD2" w:rsidP="000D5FD2">
      <w:pPr>
        <w:jc w:val="center"/>
        <w:rPr>
          <w:rFonts w:ascii="Lucida Grande" w:hAnsi="Lucida Grande"/>
          <w:color w:val="000000"/>
          <w:sz w:val="26"/>
        </w:rPr>
      </w:pPr>
    </w:p>
    <w:p w14:paraId="5F444E85" w14:textId="77777777" w:rsidR="000D5FD2" w:rsidRPr="003F2503" w:rsidRDefault="000D5FD2" w:rsidP="000D5FD2">
      <w:pPr>
        <w:jc w:val="center"/>
        <w:rPr>
          <w:rFonts w:ascii="Lucida Grande" w:hAnsi="Lucida Grande"/>
          <w:color w:val="000000"/>
          <w:sz w:val="26"/>
        </w:rPr>
      </w:pPr>
    </w:p>
    <w:p w14:paraId="5A853994" w14:textId="77777777" w:rsidR="000D5FD2" w:rsidRPr="003F2503" w:rsidRDefault="000D5FD2" w:rsidP="000D5FD2">
      <w:pPr>
        <w:jc w:val="center"/>
        <w:rPr>
          <w:rFonts w:ascii="Lucida Grande" w:hAnsi="Lucida Grande"/>
          <w:color w:val="000000"/>
          <w:sz w:val="26"/>
        </w:rPr>
      </w:pPr>
    </w:p>
    <w:p w14:paraId="43FEC6DF" w14:textId="77777777" w:rsidR="000D5FD2" w:rsidRPr="003F2503" w:rsidRDefault="000D5FD2" w:rsidP="000D5FD2">
      <w:pPr>
        <w:jc w:val="center"/>
        <w:rPr>
          <w:rFonts w:ascii="Lucida Grande" w:hAnsi="Lucida Grande"/>
          <w:color w:val="000000"/>
          <w:sz w:val="26"/>
        </w:rPr>
      </w:pPr>
    </w:p>
    <w:p w14:paraId="20202644" w14:textId="77777777" w:rsidR="000D5FD2" w:rsidRPr="003F2503" w:rsidRDefault="000D5FD2" w:rsidP="000D5FD2">
      <w:pPr>
        <w:jc w:val="center"/>
        <w:rPr>
          <w:rFonts w:ascii="Lucida Grande" w:hAnsi="Lucida Grande"/>
          <w:color w:val="000000"/>
          <w:sz w:val="26"/>
        </w:rPr>
      </w:pPr>
    </w:p>
    <w:p w14:paraId="0C68BC99" w14:textId="77777777" w:rsidR="000D5FD2" w:rsidRPr="003F2503" w:rsidRDefault="000D5FD2" w:rsidP="000D5FD2">
      <w:pPr>
        <w:jc w:val="center"/>
        <w:rPr>
          <w:rFonts w:ascii="Lucida Grande" w:hAnsi="Lucida Grande"/>
          <w:color w:val="000000"/>
          <w:sz w:val="26"/>
        </w:rPr>
      </w:pPr>
    </w:p>
    <w:p w14:paraId="2917EE69" w14:textId="77777777" w:rsidR="000D5FD2" w:rsidRPr="003F2503" w:rsidRDefault="000D5FD2" w:rsidP="000D5FD2">
      <w:pPr>
        <w:jc w:val="center"/>
        <w:rPr>
          <w:rFonts w:ascii="Lucida Grande" w:hAnsi="Lucida Grande"/>
          <w:color w:val="000000"/>
          <w:sz w:val="26"/>
        </w:rPr>
      </w:pPr>
    </w:p>
    <w:p w14:paraId="1621E7CC" w14:textId="77777777" w:rsidR="000D5FD2" w:rsidRPr="003F2503" w:rsidRDefault="000D5FD2" w:rsidP="000D5FD2">
      <w:pPr>
        <w:jc w:val="center"/>
        <w:rPr>
          <w:rFonts w:ascii="Lucida Grande" w:hAnsi="Lucida Grande"/>
          <w:color w:val="000000"/>
          <w:sz w:val="26"/>
        </w:rPr>
      </w:pPr>
    </w:p>
    <w:p w14:paraId="2DC632AF" w14:textId="77777777" w:rsidR="000D5FD2" w:rsidRPr="003F2503" w:rsidRDefault="000D5FD2" w:rsidP="000D5FD2">
      <w:pPr>
        <w:jc w:val="center"/>
        <w:rPr>
          <w:rFonts w:ascii="Lucida Grande" w:hAnsi="Lucida Grande"/>
          <w:color w:val="000000"/>
          <w:sz w:val="26"/>
        </w:rPr>
      </w:pPr>
    </w:p>
    <w:p w14:paraId="2793388B" w14:textId="77777777" w:rsidR="000D5FD2" w:rsidRDefault="000D5FD2" w:rsidP="000D5FD2">
      <w:pPr>
        <w:suppressAutoHyphens w:val="0"/>
        <w:autoSpaceDE w:val="0"/>
        <w:autoSpaceDN w:val="0"/>
        <w:adjustRightInd w:val="0"/>
        <w:rPr>
          <w:rFonts w:ascii="Verdana" w:eastAsia="Times New Roman" w:hAnsi="Verdana" w:cs="Verdana"/>
          <w:sz w:val="26"/>
          <w:szCs w:val="26"/>
          <w:lang w:eastAsia="en-US"/>
        </w:rPr>
      </w:pPr>
      <w:r w:rsidRPr="003F2503">
        <w:rPr>
          <w:rFonts w:ascii="Lucida Grande" w:hAnsi="Lucida Grande"/>
          <w:b/>
          <w:color w:val="000000"/>
          <w:sz w:val="40"/>
        </w:rPr>
        <w:lastRenderedPageBreak/>
        <w:t xml:space="preserve">4. </w:t>
      </w:r>
      <w:r>
        <w:rPr>
          <w:rFonts w:ascii="Verdana" w:eastAsia="Times New Roman" w:hAnsi="Verdana" w:cs="Verdana"/>
          <w:sz w:val="26"/>
          <w:szCs w:val="26"/>
          <w:lang w:eastAsia="en-US"/>
        </w:rPr>
        <w:t xml:space="preserve">A block of mass </w:t>
      </w:r>
      <w:r>
        <w:rPr>
          <w:rFonts w:ascii="Verdana" w:eastAsia="Times New Roman" w:hAnsi="Verdana" w:cs="Verdana"/>
          <w:i/>
          <w:iCs/>
          <w:sz w:val="26"/>
          <w:szCs w:val="26"/>
          <w:lang w:eastAsia="en-US"/>
        </w:rPr>
        <w:t>m</w:t>
      </w:r>
      <w:r>
        <w:rPr>
          <w:rFonts w:ascii="Verdana" w:eastAsia="Times New Roman" w:hAnsi="Verdana" w:cs="Verdana"/>
          <w:sz w:val="26"/>
          <w:szCs w:val="26"/>
          <w:lang w:eastAsia="en-US"/>
        </w:rPr>
        <w:t xml:space="preserve"> = 2.00 kg is released from rest at </w:t>
      </w:r>
      <w:r>
        <w:rPr>
          <w:rFonts w:ascii="Verdana" w:eastAsia="Times New Roman" w:hAnsi="Verdana" w:cs="Verdana"/>
          <w:i/>
          <w:iCs/>
          <w:sz w:val="26"/>
          <w:szCs w:val="26"/>
          <w:lang w:eastAsia="en-US"/>
        </w:rPr>
        <w:t>h</w:t>
      </w:r>
      <w:r>
        <w:rPr>
          <w:rFonts w:ascii="Verdana" w:eastAsia="Times New Roman" w:hAnsi="Verdana" w:cs="Verdana"/>
          <w:sz w:val="26"/>
          <w:szCs w:val="26"/>
          <w:lang w:eastAsia="en-US"/>
        </w:rPr>
        <w:t xml:space="preserve"> = </w:t>
      </w:r>
      <w:r>
        <w:rPr>
          <w:rFonts w:ascii="Verdana" w:eastAsia="Times New Roman" w:hAnsi="Verdana" w:cs="Verdana"/>
          <w:color w:val="D40000"/>
          <w:sz w:val="26"/>
          <w:szCs w:val="26"/>
          <w:lang w:eastAsia="en-US"/>
        </w:rPr>
        <w:t>0.400</w:t>
      </w:r>
      <w:r>
        <w:rPr>
          <w:rFonts w:ascii="Verdana" w:eastAsia="Times New Roman" w:hAnsi="Verdana" w:cs="Verdana"/>
          <w:sz w:val="26"/>
          <w:szCs w:val="26"/>
          <w:lang w:eastAsia="en-US"/>
        </w:rPr>
        <w:t xml:space="preserve"> m from the surface of a table, at the top of a </w:t>
      </w:r>
      <w:r>
        <w:rPr>
          <w:rFonts w:ascii="Verdana" w:eastAsia="Times New Roman" w:hAnsi="Verdana" w:cs="Verdana"/>
          <w:i/>
          <w:iCs/>
          <w:sz w:val="26"/>
          <w:szCs w:val="26"/>
          <w:lang w:eastAsia="en-US"/>
        </w:rPr>
        <w:t>θ</w:t>
      </w:r>
      <w:r>
        <w:rPr>
          <w:rFonts w:ascii="Verdana" w:eastAsia="Times New Roman" w:hAnsi="Verdana" w:cs="Verdana"/>
          <w:sz w:val="26"/>
          <w:szCs w:val="26"/>
          <w:lang w:eastAsia="en-US"/>
        </w:rPr>
        <w:t xml:space="preserve"> = </w:t>
      </w:r>
      <w:r>
        <w:rPr>
          <w:rFonts w:ascii="Verdana" w:eastAsia="Times New Roman" w:hAnsi="Verdana" w:cs="Verdana"/>
          <w:color w:val="D40000"/>
          <w:sz w:val="26"/>
          <w:szCs w:val="26"/>
          <w:lang w:eastAsia="en-US"/>
        </w:rPr>
        <w:t>40.0°</w:t>
      </w:r>
      <w:r>
        <w:rPr>
          <w:rFonts w:ascii="Verdana" w:eastAsia="Times New Roman" w:hAnsi="Verdana" w:cs="Verdana"/>
          <w:sz w:val="26"/>
          <w:szCs w:val="26"/>
          <w:lang w:eastAsia="en-US"/>
        </w:rPr>
        <w:t xml:space="preserve"> incline as shown below. The frictionless incline is fixed on a table of height </w:t>
      </w:r>
      <w:r>
        <w:rPr>
          <w:rFonts w:ascii="Verdana" w:eastAsia="Times New Roman" w:hAnsi="Verdana" w:cs="Verdana"/>
          <w:i/>
          <w:iCs/>
          <w:sz w:val="26"/>
          <w:szCs w:val="26"/>
          <w:lang w:eastAsia="en-US"/>
        </w:rPr>
        <w:t>H</w:t>
      </w:r>
      <w:r>
        <w:rPr>
          <w:rFonts w:ascii="Verdana" w:eastAsia="Times New Roman" w:hAnsi="Verdana" w:cs="Verdana"/>
          <w:sz w:val="26"/>
          <w:szCs w:val="26"/>
          <w:lang w:eastAsia="en-US"/>
        </w:rPr>
        <w:t xml:space="preserve"> = 2.00 m.</w:t>
      </w:r>
    </w:p>
    <w:p w14:paraId="55ED0596" w14:textId="77777777" w:rsidR="000D5FD2" w:rsidRDefault="000D5FD2" w:rsidP="000D5FD2">
      <w:pPr>
        <w:suppressAutoHyphens w:val="0"/>
        <w:autoSpaceDE w:val="0"/>
        <w:autoSpaceDN w:val="0"/>
        <w:adjustRightInd w:val="0"/>
        <w:rPr>
          <w:rFonts w:ascii="Verdana" w:eastAsia="Times New Roman" w:hAnsi="Verdana" w:cs="Verdana"/>
          <w:sz w:val="26"/>
          <w:szCs w:val="26"/>
          <w:lang w:eastAsia="en-US"/>
        </w:rPr>
      </w:pPr>
    </w:p>
    <w:p w14:paraId="00FC2436" w14:textId="77777777" w:rsidR="000D5FD2" w:rsidRDefault="00234CA0" w:rsidP="000D5FD2">
      <w:pPr>
        <w:suppressAutoHyphens w:val="0"/>
        <w:autoSpaceDE w:val="0"/>
        <w:autoSpaceDN w:val="0"/>
        <w:adjustRightInd w:val="0"/>
        <w:ind w:left="1418" w:firstLine="709"/>
        <w:rPr>
          <w:rFonts w:ascii="Verdana" w:eastAsia="Times New Roman" w:hAnsi="Verdana" w:cs="Verdana"/>
          <w:sz w:val="26"/>
          <w:szCs w:val="26"/>
          <w:lang w:eastAsia="en-US"/>
        </w:rPr>
      </w:pPr>
      <w:r w:rsidRPr="00892A97">
        <w:rPr>
          <w:rFonts w:ascii="Verdana" w:eastAsia="Times New Roman" w:hAnsi="Verdana" w:cs="Verdana"/>
          <w:noProof/>
          <w:sz w:val="26"/>
          <w:szCs w:val="26"/>
          <w:lang w:eastAsia="en-US"/>
        </w:rPr>
        <w:pict w14:anchorId="36D1E5D3">
          <v:shape id="_x0000_i1028" type="#_x0000_t75" alt="" style="width:191.7pt;height:124.75pt;mso-width-percent:0;mso-height-percent:0;mso-width-percent:0;mso-height-percent:0">
            <v:imagedata r:id="rId8" o:title="p5-62"/>
          </v:shape>
        </w:pict>
      </w:r>
    </w:p>
    <w:p w14:paraId="6405E17D" w14:textId="77777777" w:rsidR="000D5FD2" w:rsidRDefault="000D5FD2" w:rsidP="000D5FD2">
      <w:pPr>
        <w:suppressAutoHyphens w:val="0"/>
        <w:autoSpaceDE w:val="0"/>
        <w:autoSpaceDN w:val="0"/>
        <w:adjustRightInd w:val="0"/>
        <w:rPr>
          <w:rFonts w:ascii="Verdana" w:eastAsia="Times New Roman" w:hAnsi="Verdana" w:cs="Verdana"/>
          <w:sz w:val="26"/>
          <w:szCs w:val="26"/>
          <w:lang w:eastAsia="en-US"/>
        </w:rPr>
      </w:pPr>
    </w:p>
    <w:p w14:paraId="50A86941" w14:textId="77777777" w:rsidR="000D5FD2" w:rsidRDefault="000D5FD2" w:rsidP="000D5FD2">
      <w:pPr>
        <w:suppressAutoHyphens w:val="0"/>
        <w:autoSpaceDE w:val="0"/>
        <w:autoSpaceDN w:val="0"/>
        <w:adjustRightInd w:val="0"/>
        <w:rPr>
          <w:rFonts w:ascii="Verdana" w:eastAsia="Times New Roman" w:hAnsi="Verdana" w:cs="Verdana"/>
          <w:sz w:val="26"/>
          <w:szCs w:val="26"/>
          <w:lang w:eastAsia="en-US"/>
        </w:rPr>
      </w:pPr>
      <w:r>
        <w:rPr>
          <w:rFonts w:ascii="Verdana" w:eastAsia="Times New Roman" w:hAnsi="Verdana" w:cs="Verdana"/>
          <w:sz w:val="26"/>
          <w:szCs w:val="26"/>
          <w:lang w:eastAsia="en-US"/>
        </w:rPr>
        <w:t>(a) Determine the acceleration of the block as it slides down the incline.</w:t>
      </w:r>
    </w:p>
    <w:p w14:paraId="67DAB6AE" w14:textId="77777777" w:rsidR="000D5FD2" w:rsidRDefault="000D5FD2" w:rsidP="000D5FD2">
      <w:pPr>
        <w:suppressAutoHyphens w:val="0"/>
        <w:autoSpaceDE w:val="0"/>
        <w:autoSpaceDN w:val="0"/>
        <w:adjustRightInd w:val="0"/>
        <w:rPr>
          <w:rFonts w:ascii="Verdana" w:eastAsia="Times New Roman" w:hAnsi="Verdana" w:cs="Verdana"/>
          <w:sz w:val="26"/>
          <w:szCs w:val="26"/>
          <w:lang w:eastAsia="en-US"/>
        </w:rPr>
      </w:pPr>
    </w:p>
    <w:p w14:paraId="4C9F29C5" w14:textId="77777777" w:rsidR="000D5FD2" w:rsidRDefault="000D5FD2" w:rsidP="000D5FD2">
      <w:pPr>
        <w:suppressAutoHyphens w:val="0"/>
        <w:autoSpaceDE w:val="0"/>
        <w:autoSpaceDN w:val="0"/>
        <w:adjustRightInd w:val="0"/>
        <w:rPr>
          <w:rFonts w:ascii="Verdana" w:eastAsia="Times New Roman" w:hAnsi="Verdana" w:cs="Verdana"/>
          <w:sz w:val="26"/>
          <w:szCs w:val="26"/>
          <w:lang w:eastAsia="en-US"/>
        </w:rPr>
      </w:pPr>
      <w:r>
        <w:rPr>
          <w:rFonts w:ascii="Verdana" w:eastAsia="Times New Roman" w:hAnsi="Verdana" w:cs="Verdana"/>
          <w:sz w:val="26"/>
          <w:szCs w:val="26"/>
          <w:lang w:eastAsia="en-US"/>
        </w:rPr>
        <w:t>(b) What is the velocity (magnitude and direction) of the block as it leaves the incline?</w:t>
      </w:r>
    </w:p>
    <w:p w14:paraId="11124E60" w14:textId="77777777" w:rsidR="000D5FD2" w:rsidRDefault="000D5FD2" w:rsidP="000D5FD2">
      <w:pPr>
        <w:suppressAutoHyphens w:val="0"/>
        <w:autoSpaceDE w:val="0"/>
        <w:autoSpaceDN w:val="0"/>
        <w:adjustRightInd w:val="0"/>
        <w:rPr>
          <w:rFonts w:ascii="Verdana" w:eastAsia="Times New Roman" w:hAnsi="Verdana" w:cs="Verdana"/>
          <w:sz w:val="26"/>
          <w:szCs w:val="26"/>
          <w:lang w:eastAsia="en-US"/>
        </w:rPr>
      </w:pPr>
    </w:p>
    <w:p w14:paraId="06556A42" w14:textId="77777777" w:rsidR="000D5FD2" w:rsidRDefault="000D5FD2" w:rsidP="000D5FD2">
      <w:pPr>
        <w:suppressAutoHyphens w:val="0"/>
        <w:autoSpaceDE w:val="0"/>
        <w:autoSpaceDN w:val="0"/>
        <w:adjustRightInd w:val="0"/>
        <w:rPr>
          <w:rFonts w:ascii="Verdana" w:eastAsia="Times New Roman" w:hAnsi="Verdana" w:cs="Verdana"/>
          <w:sz w:val="26"/>
          <w:szCs w:val="26"/>
          <w:lang w:eastAsia="en-US"/>
        </w:rPr>
      </w:pPr>
      <w:r>
        <w:rPr>
          <w:rFonts w:ascii="Verdana" w:eastAsia="Times New Roman" w:hAnsi="Verdana" w:cs="Verdana"/>
          <w:sz w:val="26"/>
          <w:szCs w:val="26"/>
          <w:lang w:eastAsia="en-US"/>
        </w:rPr>
        <w:t>(c) How far from the table will the block hit the floor?</w:t>
      </w:r>
    </w:p>
    <w:p w14:paraId="15DA0DFE" w14:textId="77777777" w:rsidR="000D5FD2" w:rsidRPr="000023E2" w:rsidRDefault="000D5FD2" w:rsidP="000D5FD2">
      <w:pPr>
        <w:rPr>
          <w:rFonts w:ascii="Lucida Grande" w:hAnsi="Lucida Grande"/>
          <w:color w:val="000000"/>
          <w:sz w:val="26"/>
        </w:rPr>
      </w:pPr>
    </w:p>
    <w:p w14:paraId="69577C99" w14:textId="77777777" w:rsidR="000D5FD2" w:rsidRPr="000023E2" w:rsidRDefault="000D5FD2" w:rsidP="000D5FD2">
      <w:pPr>
        <w:rPr>
          <w:rFonts w:ascii="Lucida Grande" w:hAnsi="Lucida Grande"/>
          <w:color w:val="000000"/>
          <w:sz w:val="26"/>
        </w:rPr>
      </w:pPr>
    </w:p>
    <w:p w14:paraId="5C53E3AE" w14:textId="77777777" w:rsidR="000D5FD2" w:rsidRPr="000023E2" w:rsidRDefault="000D5FD2" w:rsidP="000D5FD2">
      <w:pPr>
        <w:rPr>
          <w:rFonts w:ascii="Lucida Grande" w:hAnsi="Lucida Grande"/>
          <w:color w:val="000000"/>
          <w:sz w:val="26"/>
        </w:rPr>
      </w:pPr>
    </w:p>
    <w:p w14:paraId="19526BD8" w14:textId="77777777" w:rsidR="000D5FD2" w:rsidRPr="000023E2" w:rsidRDefault="000D5FD2" w:rsidP="000D5FD2">
      <w:pPr>
        <w:rPr>
          <w:rFonts w:ascii="Lucida Grande" w:hAnsi="Lucida Grande"/>
          <w:color w:val="000000"/>
          <w:sz w:val="26"/>
        </w:rPr>
      </w:pPr>
    </w:p>
    <w:p w14:paraId="0A000AF3" w14:textId="77777777" w:rsidR="000D5FD2" w:rsidRPr="000023E2" w:rsidRDefault="000D5FD2" w:rsidP="000D5FD2">
      <w:pPr>
        <w:rPr>
          <w:rFonts w:ascii="Lucida Grande" w:hAnsi="Lucida Grande"/>
          <w:color w:val="000000"/>
          <w:sz w:val="26"/>
        </w:rPr>
      </w:pPr>
    </w:p>
    <w:p w14:paraId="3EB0B8B6" w14:textId="77777777" w:rsidR="000D5FD2" w:rsidRPr="000023E2" w:rsidRDefault="000D5FD2" w:rsidP="000D5FD2">
      <w:pPr>
        <w:rPr>
          <w:rFonts w:ascii="Lucida Grande" w:hAnsi="Lucida Grande"/>
          <w:color w:val="000000"/>
          <w:sz w:val="26"/>
        </w:rPr>
      </w:pPr>
    </w:p>
    <w:p w14:paraId="1CAAECF2" w14:textId="77777777" w:rsidR="000D5FD2" w:rsidRPr="000023E2" w:rsidRDefault="000D5FD2" w:rsidP="000D5FD2">
      <w:pPr>
        <w:rPr>
          <w:rFonts w:ascii="Lucida Grande" w:hAnsi="Lucida Grande"/>
          <w:color w:val="000000"/>
          <w:sz w:val="26"/>
        </w:rPr>
      </w:pPr>
    </w:p>
    <w:p w14:paraId="6450B6AF" w14:textId="77777777" w:rsidR="000D5FD2" w:rsidRPr="000023E2" w:rsidRDefault="000D5FD2" w:rsidP="000D5FD2">
      <w:pPr>
        <w:rPr>
          <w:rFonts w:ascii="Lucida Grande" w:hAnsi="Lucida Grande"/>
          <w:color w:val="000000"/>
          <w:sz w:val="26"/>
        </w:rPr>
      </w:pPr>
    </w:p>
    <w:p w14:paraId="077D4F50" w14:textId="77777777" w:rsidR="000D5FD2" w:rsidRPr="000023E2" w:rsidRDefault="000D5FD2" w:rsidP="000D5FD2">
      <w:pPr>
        <w:rPr>
          <w:rFonts w:ascii="Lucida Grande" w:hAnsi="Lucida Grande"/>
          <w:color w:val="000000"/>
          <w:sz w:val="26"/>
        </w:rPr>
      </w:pPr>
    </w:p>
    <w:p w14:paraId="6D586D94" w14:textId="77777777" w:rsidR="000D5FD2" w:rsidRPr="000023E2" w:rsidRDefault="000D5FD2" w:rsidP="000D5FD2">
      <w:pPr>
        <w:rPr>
          <w:rFonts w:ascii="Lucida Grande" w:hAnsi="Lucida Grande"/>
          <w:color w:val="000000"/>
          <w:sz w:val="26"/>
        </w:rPr>
      </w:pPr>
    </w:p>
    <w:p w14:paraId="7470A579" w14:textId="77777777" w:rsidR="000D5FD2" w:rsidRPr="000023E2" w:rsidRDefault="000D5FD2" w:rsidP="000D5FD2">
      <w:pPr>
        <w:rPr>
          <w:rFonts w:ascii="Lucida Grande" w:hAnsi="Lucida Grande"/>
          <w:color w:val="000000"/>
          <w:sz w:val="26"/>
        </w:rPr>
      </w:pPr>
    </w:p>
    <w:p w14:paraId="20890394" w14:textId="77777777" w:rsidR="000D5FD2" w:rsidRPr="000023E2" w:rsidRDefault="000D5FD2" w:rsidP="000D5FD2">
      <w:pPr>
        <w:rPr>
          <w:rFonts w:ascii="Lucida Grande" w:hAnsi="Lucida Grande"/>
          <w:color w:val="000000"/>
          <w:sz w:val="26"/>
        </w:rPr>
      </w:pPr>
    </w:p>
    <w:p w14:paraId="435AF88B" w14:textId="77777777" w:rsidR="000D5FD2" w:rsidRPr="000023E2" w:rsidRDefault="000D5FD2" w:rsidP="000D5FD2">
      <w:pPr>
        <w:rPr>
          <w:rFonts w:ascii="Lucida Grande" w:hAnsi="Lucida Grande"/>
          <w:color w:val="000000"/>
          <w:sz w:val="26"/>
        </w:rPr>
      </w:pPr>
    </w:p>
    <w:p w14:paraId="13FDB3AE" w14:textId="77777777" w:rsidR="000D5FD2" w:rsidRPr="000023E2" w:rsidRDefault="000D5FD2" w:rsidP="000D5FD2">
      <w:pPr>
        <w:rPr>
          <w:rFonts w:ascii="Lucida Grande" w:hAnsi="Lucida Grande"/>
          <w:color w:val="000000"/>
          <w:sz w:val="26"/>
        </w:rPr>
      </w:pPr>
    </w:p>
    <w:p w14:paraId="06E2E31F" w14:textId="77777777" w:rsidR="000D5FD2" w:rsidRPr="000023E2" w:rsidRDefault="000D5FD2" w:rsidP="000D5FD2">
      <w:pPr>
        <w:rPr>
          <w:rFonts w:ascii="Lucida Grande" w:hAnsi="Lucida Grande"/>
          <w:color w:val="000000"/>
          <w:sz w:val="26"/>
        </w:rPr>
      </w:pPr>
    </w:p>
    <w:p w14:paraId="492FC59F" w14:textId="77777777" w:rsidR="000D5FD2" w:rsidRPr="000023E2" w:rsidRDefault="000D5FD2" w:rsidP="000D5FD2">
      <w:pPr>
        <w:rPr>
          <w:rFonts w:ascii="Lucida Grande" w:hAnsi="Lucida Grande"/>
          <w:color w:val="000000"/>
          <w:sz w:val="26"/>
        </w:rPr>
      </w:pPr>
    </w:p>
    <w:p w14:paraId="48BD48CA" w14:textId="77777777" w:rsidR="000D5FD2" w:rsidRPr="000023E2" w:rsidRDefault="000D5FD2" w:rsidP="000D5FD2">
      <w:pPr>
        <w:rPr>
          <w:rFonts w:ascii="Lucida Grande" w:hAnsi="Lucida Grande"/>
          <w:color w:val="000000"/>
          <w:sz w:val="26"/>
        </w:rPr>
      </w:pPr>
    </w:p>
    <w:p w14:paraId="209E5A08" w14:textId="77777777" w:rsidR="000D5FD2" w:rsidRDefault="000D5FD2" w:rsidP="000D5FD2">
      <w:pPr>
        <w:rPr>
          <w:rFonts w:ascii="Lucida Grande" w:hAnsi="Lucida Grande"/>
          <w:color w:val="000000"/>
          <w:sz w:val="26"/>
        </w:rPr>
      </w:pPr>
    </w:p>
    <w:p w14:paraId="75F0A6EA" w14:textId="77777777" w:rsidR="000D5FD2" w:rsidRDefault="000D5FD2" w:rsidP="000D5FD2">
      <w:pPr>
        <w:rPr>
          <w:rFonts w:ascii="Lucida Grande" w:hAnsi="Lucida Grande"/>
          <w:color w:val="000000"/>
          <w:sz w:val="26"/>
        </w:rPr>
      </w:pPr>
    </w:p>
    <w:p w14:paraId="2C406030" w14:textId="77777777" w:rsidR="000D5FD2" w:rsidRDefault="000D5FD2" w:rsidP="000D5FD2">
      <w:pPr>
        <w:rPr>
          <w:rFonts w:ascii="Lucida Grande" w:hAnsi="Lucida Grande"/>
          <w:color w:val="000000"/>
          <w:sz w:val="26"/>
        </w:rPr>
      </w:pPr>
    </w:p>
    <w:p w14:paraId="3CB6CA9C" w14:textId="77777777" w:rsidR="000D5FD2" w:rsidRDefault="000D5FD2" w:rsidP="000D5FD2">
      <w:pPr>
        <w:rPr>
          <w:rFonts w:ascii="Lucida Grande" w:hAnsi="Lucida Grande"/>
          <w:color w:val="000000"/>
          <w:sz w:val="26"/>
        </w:rPr>
      </w:pPr>
    </w:p>
    <w:p w14:paraId="4B878CDA" w14:textId="77777777" w:rsidR="000D5FD2" w:rsidRDefault="000D5FD2" w:rsidP="000D5FD2">
      <w:pPr>
        <w:rPr>
          <w:rFonts w:ascii="Lucida Grande" w:hAnsi="Lucida Grande"/>
          <w:color w:val="000000"/>
          <w:sz w:val="26"/>
        </w:rPr>
      </w:pPr>
    </w:p>
    <w:p w14:paraId="2A335A4B" w14:textId="77777777" w:rsidR="000D5FD2" w:rsidRDefault="000D5FD2" w:rsidP="000D5FD2">
      <w:pPr>
        <w:rPr>
          <w:rFonts w:ascii="Lucida Grande" w:hAnsi="Lucida Grande"/>
          <w:color w:val="000000"/>
          <w:sz w:val="26"/>
        </w:rPr>
      </w:pPr>
    </w:p>
    <w:p w14:paraId="0F1BB396" w14:textId="77777777" w:rsidR="000D5FD2" w:rsidRDefault="000D5FD2" w:rsidP="000D5FD2">
      <w:pPr>
        <w:rPr>
          <w:rFonts w:ascii="Lucida Grande" w:hAnsi="Lucida Grande"/>
          <w:color w:val="000000"/>
          <w:sz w:val="26"/>
        </w:rPr>
      </w:pPr>
    </w:p>
    <w:p w14:paraId="34C527C8" w14:textId="77777777" w:rsidR="000D5FD2" w:rsidRDefault="000D5FD2" w:rsidP="000D5FD2">
      <w:pPr>
        <w:rPr>
          <w:rFonts w:ascii="Lucida Grande" w:hAnsi="Lucida Grande"/>
          <w:color w:val="000000"/>
          <w:sz w:val="26"/>
        </w:rPr>
      </w:pPr>
    </w:p>
    <w:p w14:paraId="0A93F688" w14:textId="77777777" w:rsidR="000D5FD2" w:rsidRDefault="000D5FD2" w:rsidP="000D5FD2">
      <w:pPr>
        <w:rPr>
          <w:rFonts w:ascii="Lucida Grande" w:hAnsi="Lucida Grande"/>
          <w:color w:val="000000"/>
          <w:sz w:val="26"/>
        </w:rPr>
      </w:pPr>
    </w:p>
    <w:p w14:paraId="69656ED5" w14:textId="77777777" w:rsidR="000D5FD2" w:rsidRDefault="000D5FD2" w:rsidP="000D5FD2">
      <w:pPr>
        <w:rPr>
          <w:rFonts w:ascii="Lucida Grande" w:hAnsi="Lucida Grande"/>
          <w:color w:val="000000"/>
          <w:sz w:val="26"/>
        </w:rPr>
      </w:pPr>
    </w:p>
    <w:p w14:paraId="7359E0C1" w14:textId="77777777" w:rsidR="000D5FD2" w:rsidRDefault="000D5FD2" w:rsidP="000D5FD2">
      <w:pPr>
        <w:rPr>
          <w:rFonts w:ascii="Lucida Grande" w:hAnsi="Lucida Grande"/>
          <w:color w:val="000000"/>
          <w:sz w:val="26"/>
        </w:rPr>
      </w:pPr>
    </w:p>
    <w:p w14:paraId="5A104439" w14:textId="77777777" w:rsidR="000D5FD2" w:rsidRDefault="000D5FD2" w:rsidP="000D5FD2">
      <w:pPr>
        <w:rPr>
          <w:rFonts w:ascii="Lucida Grande" w:hAnsi="Lucida Grande"/>
          <w:color w:val="000000"/>
          <w:sz w:val="26"/>
        </w:rPr>
      </w:pPr>
    </w:p>
    <w:p w14:paraId="3D161F24" w14:textId="77777777" w:rsidR="000D5FD2" w:rsidRDefault="000D5FD2" w:rsidP="000D5FD2">
      <w:pPr>
        <w:rPr>
          <w:rFonts w:ascii="Lucida Grande" w:hAnsi="Lucida Grande"/>
          <w:color w:val="000000"/>
          <w:sz w:val="26"/>
        </w:rPr>
      </w:pPr>
    </w:p>
    <w:p w14:paraId="14B57927" w14:textId="77777777" w:rsidR="000D5FD2" w:rsidRDefault="000D5FD2" w:rsidP="000D5FD2">
      <w:pPr>
        <w:rPr>
          <w:rFonts w:ascii="Lucida Grande" w:hAnsi="Lucida Grande"/>
          <w:color w:val="000000"/>
          <w:sz w:val="26"/>
        </w:rPr>
      </w:pPr>
    </w:p>
    <w:p w14:paraId="10F5952D" w14:textId="77777777" w:rsidR="000D5FD2" w:rsidRDefault="000D5FD2" w:rsidP="000D5FD2">
      <w:pPr>
        <w:rPr>
          <w:rFonts w:ascii="Lucida Grande" w:hAnsi="Lucida Grande"/>
          <w:color w:val="000000"/>
          <w:sz w:val="26"/>
        </w:rPr>
      </w:pPr>
    </w:p>
    <w:p w14:paraId="3868A82E" w14:textId="77777777" w:rsidR="000D5FD2" w:rsidRDefault="000D5FD2" w:rsidP="000D5FD2">
      <w:pPr>
        <w:rPr>
          <w:rFonts w:ascii="Lucida Grande" w:hAnsi="Lucida Grande"/>
          <w:color w:val="000000"/>
          <w:sz w:val="26"/>
        </w:rPr>
      </w:pPr>
    </w:p>
    <w:p w14:paraId="2208B578" w14:textId="77777777" w:rsidR="000D5FD2" w:rsidRDefault="000D5FD2" w:rsidP="000D5FD2">
      <w:pPr>
        <w:rPr>
          <w:rFonts w:ascii="Lucida Grande" w:hAnsi="Lucida Grande"/>
          <w:color w:val="000000"/>
          <w:sz w:val="26"/>
        </w:rPr>
      </w:pPr>
    </w:p>
    <w:p w14:paraId="43267E62" w14:textId="77777777" w:rsidR="000D5FD2" w:rsidRDefault="000D5FD2" w:rsidP="000D5FD2">
      <w:pPr>
        <w:rPr>
          <w:rFonts w:ascii="Lucida Grande" w:hAnsi="Lucida Grande"/>
          <w:color w:val="000000"/>
          <w:sz w:val="26"/>
        </w:rPr>
      </w:pPr>
    </w:p>
    <w:p w14:paraId="36CB3B83" w14:textId="77777777" w:rsidR="000D5FD2" w:rsidRDefault="000D5FD2" w:rsidP="000D5FD2">
      <w:pPr>
        <w:rPr>
          <w:rFonts w:ascii="Lucida Grande" w:hAnsi="Lucida Grande"/>
          <w:color w:val="000000"/>
          <w:sz w:val="26"/>
        </w:rPr>
      </w:pPr>
    </w:p>
    <w:p w14:paraId="2DB6D620" w14:textId="77777777" w:rsidR="000D5FD2" w:rsidRDefault="000D5FD2" w:rsidP="000D5FD2">
      <w:pPr>
        <w:rPr>
          <w:rFonts w:ascii="Lucida Grande" w:hAnsi="Lucida Grande"/>
          <w:color w:val="000000"/>
          <w:sz w:val="26"/>
        </w:rPr>
      </w:pPr>
    </w:p>
    <w:p w14:paraId="5A4152AE" w14:textId="77777777" w:rsidR="000D5FD2" w:rsidRDefault="000D5FD2" w:rsidP="000D5FD2">
      <w:pPr>
        <w:rPr>
          <w:rFonts w:ascii="Lucida Grande" w:hAnsi="Lucida Grande"/>
          <w:color w:val="000000"/>
          <w:sz w:val="26"/>
        </w:rPr>
      </w:pPr>
    </w:p>
    <w:p w14:paraId="170DBAE0" w14:textId="77777777" w:rsidR="000D5FD2" w:rsidRDefault="000D5FD2" w:rsidP="000D5FD2">
      <w:pPr>
        <w:rPr>
          <w:rFonts w:ascii="Lucida Grande" w:hAnsi="Lucida Grande"/>
          <w:color w:val="000000"/>
          <w:sz w:val="26"/>
        </w:rPr>
      </w:pPr>
    </w:p>
    <w:p w14:paraId="04C6D8CE" w14:textId="77777777" w:rsidR="000D5FD2" w:rsidRDefault="000D5FD2" w:rsidP="000D5FD2">
      <w:pPr>
        <w:rPr>
          <w:rFonts w:ascii="Lucida Grande" w:hAnsi="Lucida Grande"/>
          <w:color w:val="000000"/>
          <w:sz w:val="26"/>
        </w:rPr>
      </w:pPr>
    </w:p>
    <w:p w14:paraId="5B77F781" w14:textId="77777777" w:rsidR="000D5FD2" w:rsidRDefault="000D5FD2" w:rsidP="000D5FD2">
      <w:pPr>
        <w:rPr>
          <w:rFonts w:ascii="Lucida Grande" w:hAnsi="Lucida Grande"/>
          <w:color w:val="000000"/>
          <w:sz w:val="26"/>
        </w:rPr>
      </w:pPr>
    </w:p>
    <w:p w14:paraId="245EF132" w14:textId="77777777" w:rsidR="000D5FD2" w:rsidRDefault="000D5FD2" w:rsidP="000D5FD2">
      <w:pPr>
        <w:rPr>
          <w:rFonts w:ascii="Lucida Grande" w:hAnsi="Lucida Grande"/>
          <w:color w:val="000000"/>
          <w:sz w:val="26"/>
        </w:rPr>
      </w:pPr>
    </w:p>
    <w:p w14:paraId="6957E321" w14:textId="77777777" w:rsidR="000D5FD2" w:rsidRDefault="000D5FD2" w:rsidP="000D5FD2">
      <w:pPr>
        <w:rPr>
          <w:rFonts w:ascii="Lucida Grande" w:hAnsi="Lucida Grande"/>
          <w:color w:val="000000"/>
          <w:sz w:val="26"/>
        </w:rPr>
      </w:pPr>
    </w:p>
    <w:p w14:paraId="6BB14C44" w14:textId="77777777" w:rsidR="000D5FD2" w:rsidRDefault="000D5FD2" w:rsidP="000D5FD2">
      <w:pPr>
        <w:rPr>
          <w:rFonts w:ascii="Lucida Grande" w:hAnsi="Lucida Grande"/>
          <w:color w:val="000000"/>
          <w:sz w:val="26"/>
        </w:rPr>
      </w:pPr>
    </w:p>
    <w:p w14:paraId="0BC7C065" w14:textId="77777777" w:rsidR="000D5FD2" w:rsidRDefault="000D5FD2" w:rsidP="000D5FD2">
      <w:pPr>
        <w:rPr>
          <w:rFonts w:ascii="Lucida Grande" w:hAnsi="Lucida Grande"/>
          <w:color w:val="000000"/>
          <w:sz w:val="26"/>
        </w:rPr>
      </w:pPr>
    </w:p>
    <w:p w14:paraId="092CA78E" w14:textId="77777777" w:rsidR="000D5FD2" w:rsidRDefault="000D5FD2" w:rsidP="000D5FD2">
      <w:pPr>
        <w:rPr>
          <w:rFonts w:ascii="Lucida Grande" w:hAnsi="Lucida Grande"/>
          <w:color w:val="000000"/>
          <w:sz w:val="26"/>
        </w:rPr>
      </w:pPr>
    </w:p>
    <w:p w14:paraId="1124A34B" w14:textId="77777777" w:rsidR="000D5FD2" w:rsidRDefault="000D5FD2" w:rsidP="000D5FD2">
      <w:pPr>
        <w:rPr>
          <w:rFonts w:ascii="Lucida Grande" w:hAnsi="Lucida Grande"/>
          <w:color w:val="000000"/>
          <w:sz w:val="26"/>
        </w:rPr>
      </w:pPr>
    </w:p>
    <w:p w14:paraId="45992A45" w14:textId="77777777" w:rsidR="000D5FD2" w:rsidRDefault="000D5FD2" w:rsidP="000D5FD2">
      <w:pPr>
        <w:rPr>
          <w:rFonts w:ascii="Lucida Grande" w:hAnsi="Lucida Grande"/>
          <w:color w:val="000000"/>
          <w:sz w:val="26"/>
        </w:rPr>
      </w:pPr>
    </w:p>
    <w:p w14:paraId="1FF7717C" w14:textId="77777777" w:rsidR="000D5FD2" w:rsidRDefault="000D5FD2" w:rsidP="000D5FD2">
      <w:pPr>
        <w:rPr>
          <w:rFonts w:ascii="Lucida Grande" w:hAnsi="Lucida Grande"/>
          <w:color w:val="000000"/>
          <w:sz w:val="26"/>
        </w:rPr>
      </w:pPr>
    </w:p>
    <w:p w14:paraId="72C96268" w14:textId="77777777" w:rsidR="000D5FD2" w:rsidRDefault="000D5FD2" w:rsidP="000D5FD2">
      <w:pPr>
        <w:rPr>
          <w:rFonts w:ascii="Lucida Grande" w:hAnsi="Lucida Grande"/>
          <w:color w:val="000000"/>
          <w:sz w:val="26"/>
        </w:rPr>
      </w:pPr>
    </w:p>
    <w:p w14:paraId="32D1311C" w14:textId="77777777" w:rsidR="000D5FD2" w:rsidRDefault="000D5FD2" w:rsidP="000D5FD2">
      <w:pPr>
        <w:rPr>
          <w:rFonts w:ascii="Lucida Grande" w:hAnsi="Lucida Grande"/>
          <w:color w:val="000000"/>
          <w:sz w:val="26"/>
        </w:rPr>
      </w:pPr>
    </w:p>
    <w:p w14:paraId="1E55C66E" w14:textId="77777777" w:rsidR="000D5FD2" w:rsidRDefault="000D5FD2" w:rsidP="000D5FD2">
      <w:pPr>
        <w:rPr>
          <w:rFonts w:ascii="Lucida Grande" w:hAnsi="Lucida Grande"/>
          <w:color w:val="000000"/>
          <w:sz w:val="26"/>
        </w:rPr>
      </w:pPr>
    </w:p>
    <w:p w14:paraId="5BAA39D5" w14:textId="77777777" w:rsidR="000D5FD2" w:rsidRDefault="000D5FD2" w:rsidP="000D5FD2">
      <w:pPr>
        <w:rPr>
          <w:rFonts w:ascii="Lucida Grande" w:hAnsi="Lucida Grande"/>
          <w:color w:val="000000"/>
          <w:sz w:val="26"/>
        </w:rPr>
      </w:pPr>
    </w:p>
    <w:p w14:paraId="2C799259" w14:textId="77777777" w:rsidR="000D5FD2" w:rsidRDefault="000D5FD2" w:rsidP="000D5FD2">
      <w:pPr>
        <w:rPr>
          <w:rFonts w:ascii="Lucida Grande" w:hAnsi="Lucida Grande"/>
          <w:color w:val="000000"/>
          <w:sz w:val="26"/>
        </w:rPr>
      </w:pPr>
    </w:p>
    <w:p w14:paraId="4EF01E5F" w14:textId="77777777" w:rsidR="000D5FD2" w:rsidRDefault="000D5FD2" w:rsidP="000D5FD2">
      <w:pPr>
        <w:rPr>
          <w:rFonts w:ascii="Lucida Grande" w:hAnsi="Lucida Grande"/>
          <w:color w:val="000000"/>
          <w:sz w:val="26"/>
        </w:rPr>
      </w:pPr>
    </w:p>
    <w:p w14:paraId="6CCA0BA2" w14:textId="77777777" w:rsidR="000D5FD2" w:rsidRDefault="000D5FD2" w:rsidP="000D5FD2">
      <w:pPr>
        <w:rPr>
          <w:rFonts w:ascii="Lucida Grande" w:hAnsi="Lucida Grande"/>
          <w:color w:val="000000"/>
          <w:sz w:val="26"/>
        </w:rPr>
      </w:pPr>
    </w:p>
    <w:p w14:paraId="1E2D3FFD" w14:textId="77777777" w:rsidR="000D5FD2" w:rsidRDefault="000D5FD2" w:rsidP="000D5FD2">
      <w:pPr>
        <w:rPr>
          <w:rFonts w:ascii="Lucida Grande" w:hAnsi="Lucida Grande"/>
          <w:color w:val="000000"/>
          <w:sz w:val="26"/>
        </w:rPr>
      </w:pPr>
    </w:p>
    <w:p w14:paraId="48FC8362" w14:textId="77777777" w:rsidR="000D5FD2" w:rsidRDefault="000D5FD2" w:rsidP="000D5FD2">
      <w:pPr>
        <w:rPr>
          <w:rFonts w:ascii="Lucida Grande" w:hAnsi="Lucida Grande"/>
          <w:color w:val="000000"/>
          <w:sz w:val="26"/>
        </w:rPr>
      </w:pPr>
    </w:p>
    <w:p w14:paraId="1A492277" w14:textId="77777777" w:rsidR="000D5FD2" w:rsidRDefault="000D5FD2" w:rsidP="000D5FD2">
      <w:pPr>
        <w:rPr>
          <w:rFonts w:ascii="Lucida Grande" w:hAnsi="Lucida Grande"/>
          <w:color w:val="000000"/>
          <w:sz w:val="26"/>
        </w:rPr>
      </w:pPr>
    </w:p>
    <w:p w14:paraId="02BBFD3C" w14:textId="77777777" w:rsidR="000D5FD2" w:rsidRDefault="000D5FD2" w:rsidP="000D5FD2">
      <w:pPr>
        <w:rPr>
          <w:rFonts w:ascii="Lucida Grande" w:hAnsi="Lucida Grande"/>
          <w:color w:val="000000"/>
          <w:sz w:val="26"/>
        </w:rPr>
      </w:pPr>
    </w:p>
    <w:p w14:paraId="00EE9DA6" w14:textId="77777777" w:rsidR="000D5FD2" w:rsidRPr="000023E2" w:rsidRDefault="000D5FD2" w:rsidP="000D5FD2">
      <w:pPr>
        <w:rPr>
          <w:rFonts w:ascii="Lucida Grande" w:hAnsi="Lucida Grande"/>
          <w:color w:val="000000"/>
          <w:sz w:val="26"/>
        </w:rPr>
      </w:pPr>
    </w:p>
    <w:p w14:paraId="5D229B48" w14:textId="77777777" w:rsidR="000D5FD2" w:rsidRPr="000023E2" w:rsidRDefault="000D5FD2" w:rsidP="000D5FD2">
      <w:pPr>
        <w:rPr>
          <w:rFonts w:ascii="Lucida Grande" w:hAnsi="Lucida Grande"/>
          <w:color w:val="000000"/>
          <w:sz w:val="26"/>
        </w:rPr>
      </w:pPr>
    </w:p>
    <w:p w14:paraId="13AC0FEA" w14:textId="77777777" w:rsidR="000D5FD2" w:rsidRPr="000023E2" w:rsidRDefault="000D5FD2" w:rsidP="000D5FD2">
      <w:pPr>
        <w:rPr>
          <w:rFonts w:ascii="Lucida Grande" w:hAnsi="Lucida Grande"/>
          <w:color w:val="000000"/>
          <w:sz w:val="26"/>
        </w:rPr>
      </w:pPr>
      <w:r>
        <w:rPr>
          <w:rFonts w:ascii="Lucida Grande" w:hAnsi="Lucida Grande"/>
          <w:color w:val="000000"/>
          <w:sz w:val="26"/>
        </w:rPr>
        <w:lastRenderedPageBreak/>
        <w:t>Section II – Complete THREE of the five questions from this section.</w:t>
      </w:r>
    </w:p>
    <w:p w14:paraId="4AEB46EB" w14:textId="77777777" w:rsidR="000D5FD2" w:rsidRPr="000023E2" w:rsidRDefault="000D5FD2" w:rsidP="000D5FD2">
      <w:pPr>
        <w:rPr>
          <w:rFonts w:ascii="Lucida Grande" w:hAnsi="Lucida Grande"/>
          <w:color w:val="000000"/>
          <w:sz w:val="26"/>
        </w:rPr>
      </w:pPr>
    </w:p>
    <w:p w14:paraId="3F0C8714" w14:textId="77777777" w:rsidR="000D5FD2" w:rsidRDefault="000D5FD2" w:rsidP="000D5FD2">
      <w:pPr>
        <w:suppressAutoHyphens w:val="0"/>
        <w:autoSpaceDE w:val="0"/>
        <w:autoSpaceDN w:val="0"/>
        <w:adjustRightInd w:val="0"/>
        <w:rPr>
          <w:rFonts w:ascii="Verdana" w:eastAsia="Times New Roman" w:hAnsi="Verdana" w:cs="Verdana"/>
          <w:sz w:val="26"/>
          <w:szCs w:val="26"/>
          <w:lang w:eastAsia="en-US"/>
        </w:rPr>
      </w:pPr>
      <w:r w:rsidRPr="000023E2">
        <w:rPr>
          <w:rFonts w:ascii="Lucida Grande" w:hAnsi="Lucida Grande"/>
          <w:b/>
          <w:color w:val="000000"/>
          <w:sz w:val="40"/>
        </w:rPr>
        <w:t>5.</w:t>
      </w:r>
      <w:r w:rsidRPr="003F2503">
        <w:rPr>
          <w:rFonts w:ascii="Lucida Grande" w:hAnsi="Lucida Grande"/>
          <w:b/>
          <w:color w:val="000000"/>
          <w:sz w:val="40"/>
        </w:rPr>
        <w:t xml:space="preserve"> </w:t>
      </w:r>
      <w:r w:rsidRPr="00892A97">
        <w:rPr>
          <w:rFonts w:ascii="Verdana" w:eastAsia="Times New Roman" w:hAnsi="Verdana" w:cs="Verdana"/>
          <w:sz w:val="26"/>
          <w:szCs w:val="26"/>
          <w:lang w:eastAsia="en-US"/>
        </w:rPr>
        <w:t xml:space="preserve">A </w:t>
      </w:r>
      <w:r w:rsidRPr="00892A97">
        <w:rPr>
          <w:rFonts w:ascii="Verdana" w:eastAsia="Times New Roman" w:hAnsi="Verdana" w:cs="Verdana"/>
          <w:color w:val="D40000"/>
          <w:sz w:val="26"/>
          <w:szCs w:val="26"/>
          <w:lang w:eastAsia="en-US"/>
        </w:rPr>
        <w:t>2.00</w:t>
      </w:r>
      <w:r w:rsidRPr="00892A97">
        <w:rPr>
          <w:rFonts w:ascii="Verdana" w:eastAsia="Times New Roman" w:hAnsi="Verdana" w:cs="Verdana"/>
          <w:sz w:val="26"/>
          <w:szCs w:val="26"/>
          <w:lang w:eastAsia="en-US"/>
        </w:rPr>
        <w:t xml:space="preserve"> kg object placed on a frictionless, horizontal table is connected to a string that passes over a pulley and then is fastened to a hanging </w:t>
      </w:r>
      <w:r w:rsidRPr="00892A97">
        <w:rPr>
          <w:rFonts w:ascii="Verdana" w:eastAsia="Times New Roman" w:hAnsi="Verdana" w:cs="Verdana"/>
          <w:color w:val="D40000"/>
          <w:sz w:val="26"/>
          <w:szCs w:val="26"/>
          <w:lang w:eastAsia="en-US"/>
        </w:rPr>
        <w:t>6.00</w:t>
      </w:r>
      <w:r w:rsidRPr="00892A97">
        <w:rPr>
          <w:rFonts w:ascii="Verdana" w:eastAsia="Times New Roman" w:hAnsi="Verdana" w:cs="Verdana"/>
          <w:sz w:val="26"/>
          <w:szCs w:val="26"/>
          <w:lang w:eastAsia="en-US"/>
        </w:rPr>
        <w:t xml:space="preserve"> kg object, as shown in the figure. Find the magnitude of the acceleration of the two objects and the tension in the string.</w:t>
      </w:r>
    </w:p>
    <w:p w14:paraId="5EA6DEB5" w14:textId="77777777" w:rsidR="000D5FD2" w:rsidRDefault="000D5FD2" w:rsidP="000D5FD2">
      <w:pPr>
        <w:suppressAutoHyphens w:val="0"/>
        <w:autoSpaceDE w:val="0"/>
        <w:autoSpaceDN w:val="0"/>
        <w:adjustRightInd w:val="0"/>
        <w:rPr>
          <w:rFonts w:ascii="Verdana" w:eastAsia="Times New Roman" w:hAnsi="Verdana" w:cs="Verdana"/>
          <w:sz w:val="26"/>
          <w:szCs w:val="26"/>
          <w:lang w:eastAsia="en-US"/>
        </w:rPr>
      </w:pPr>
    </w:p>
    <w:p w14:paraId="42BABACB" w14:textId="77777777" w:rsidR="000D5FD2" w:rsidRDefault="00234CA0" w:rsidP="000D5FD2">
      <w:pPr>
        <w:suppressAutoHyphens w:val="0"/>
        <w:autoSpaceDE w:val="0"/>
        <w:autoSpaceDN w:val="0"/>
        <w:adjustRightInd w:val="0"/>
        <w:ind w:left="2836" w:firstLine="709"/>
        <w:rPr>
          <w:rFonts w:ascii="Verdana" w:eastAsia="Times New Roman" w:hAnsi="Verdana" w:cs="Verdana"/>
          <w:sz w:val="26"/>
          <w:szCs w:val="26"/>
          <w:lang w:eastAsia="en-US"/>
        </w:rPr>
      </w:pPr>
      <w:r w:rsidRPr="00892A97">
        <w:rPr>
          <w:rFonts w:ascii="Verdana" w:eastAsia="Times New Roman" w:hAnsi="Verdana" w:cs="Verdana"/>
          <w:noProof/>
          <w:sz w:val="26"/>
          <w:szCs w:val="26"/>
          <w:lang w:eastAsia="en-US"/>
        </w:rPr>
        <w:pict w14:anchorId="70B88FA6">
          <v:shape id="_x0000_i1027" type="#_x0000_t75" alt="" style="width:122.25pt;height:105.5pt;mso-width-percent:0;mso-height-percent:0;mso-width-percent:0;mso-height-percent:0">
            <v:imagedata r:id="rId9" o:title="p5-24alt"/>
          </v:shape>
        </w:pict>
      </w:r>
    </w:p>
    <w:p w14:paraId="109CCCF3" w14:textId="77777777" w:rsidR="000D5FD2" w:rsidRPr="00892A97" w:rsidRDefault="000D5FD2" w:rsidP="000D5FD2">
      <w:pPr>
        <w:suppressAutoHyphens w:val="0"/>
        <w:autoSpaceDE w:val="0"/>
        <w:autoSpaceDN w:val="0"/>
        <w:adjustRightInd w:val="0"/>
        <w:rPr>
          <w:rFonts w:ascii="Verdana" w:eastAsia="Times New Roman" w:hAnsi="Verdana" w:cs="Verdana"/>
          <w:sz w:val="26"/>
          <w:szCs w:val="26"/>
          <w:lang w:eastAsia="en-US"/>
        </w:rPr>
      </w:pPr>
    </w:p>
    <w:p w14:paraId="6A6F3987" w14:textId="77777777" w:rsidR="000D5FD2" w:rsidRPr="003F2503" w:rsidRDefault="000D5FD2" w:rsidP="000D5FD2">
      <w:pPr>
        <w:rPr>
          <w:rFonts w:ascii="Lucida Grande" w:eastAsia="Times New Roman" w:hAnsi="Lucida Grande"/>
          <w:color w:val="000000"/>
          <w:sz w:val="26"/>
          <w:lang w:eastAsia="en-US" w:bidi="x-none"/>
        </w:rPr>
      </w:pPr>
    </w:p>
    <w:p w14:paraId="47FED32C" w14:textId="77777777" w:rsidR="000D5FD2" w:rsidRPr="003F2503" w:rsidRDefault="000D5FD2" w:rsidP="000D5FD2">
      <w:pPr>
        <w:rPr>
          <w:rFonts w:ascii="Lucida Grande" w:eastAsia="Times New Roman" w:hAnsi="Lucida Grande"/>
          <w:color w:val="000000"/>
          <w:sz w:val="26"/>
          <w:lang w:eastAsia="en-US" w:bidi="x-none"/>
        </w:rPr>
      </w:pPr>
    </w:p>
    <w:p w14:paraId="15F824BD" w14:textId="77777777" w:rsidR="000D5FD2" w:rsidRPr="003F2503" w:rsidRDefault="000D5FD2" w:rsidP="000D5FD2">
      <w:pPr>
        <w:rPr>
          <w:rFonts w:ascii="Lucida Grande" w:eastAsia="Times New Roman" w:hAnsi="Lucida Grande"/>
          <w:color w:val="000000"/>
          <w:sz w:val="26"/>
          <w:lang w:eastAsia="en-US" w:bidi="x-none"/>
        </w:rPr>
      </w:pPr>
    </w:p>
    <w:p w14:paraId="6BA633C2" w14:textId="77777777" w:rsidR="000D5FD2" w:rsidRPr="003F2503" w:rsidRDefault="000D5FD2" w:rsidP="000D5FD2">
      <w:pPr>
        <w:rPr>
          <w:rFonts w:ascii="Lucida Grande" w:eastAsia="Times New Roman" w:hAnsi="Lucida Grande"/>
          <w:color w:val="000000"/>
          <w:sz w:val="26"/>
          <w:lang w:eastAsia="en-US" w:bidi="x-none"/>
        </w:rPr>
      </w:pPr>
    </w:p>
    <w:p w14:paraId="621C9628" w14:textId="77777777" w:rsidR="000D5FD2" w:rsidRPr="003F2503" w:rsidRDefault="000D5FD2" w:rsidP="000D5FD2">
      <w:pPr>
        <w:rPr>
          <w:rFonts w:ascii="Lucida Grande" w:eastAsia="Times New Roman" w:hAnsi="Lucida Grande"/>
          <w:color w:val="000000"/>
          <w:sz w:val="26"/>
          <w:lang w:eastAsia="en-US" w:bidi="x-none"/>
        </w:rPr>
      </w:pPr>
    </w:p>
    <w:p w14:paraId="7DB95FF5" w14:textId="77777777" w:rsidR="000D5FD2" w:rsidRPr="003F2503" w:rsidRDefault="000D5FD2" w:rsidP="000D5FD2">
      <w:pPr>
        <w:rPr>
          <w:rFonts w:ascii="Lucida Grande" w:eastAsia="Times New Roman" w:hAnsi="Lucida Grande"/>
          <w:color w:val="000000"/>
          <w:sz w:val="26"/>
          <w:lang w:eastAsia="en-US" w:bidi="x-none"/>
        </w:rPr>
      </w:pPr>
    </w:p>
    <w:p w14:paraId="4BA33BA1" w14:textId="77777777" w:rsidR="000D5FD2" w:rsidRPr="003F2503" w:rsidRDefault="000D5FD2" w:rsidP="000D5FD2">
      <w:pPr>
        <w:rPr>
          <w:rFonts w:ascii="Lucida Grande" w:eastAsia="Times New Roman" w:hAnsi="Lucida Grande"/>
          <w:color w:val="000000"/>
          <w:sz w:val="26"/>
          <w:lang w:eastAsia="en-US" w:bidi="x-none"/>
        </w:rPr>
      </w:pPr>
    </w:p>
    <w:p w14:paraId="5033729E" w14:textId="77777777" w:rsidR="000D5FD2" w:rsidRDefault="000D5FD2" w:rsidP="000D5FD2">
      <w:pPr>
        <w:rPr>
          <w:rFonts w:ascii="Lucida Grande" w:eastAsia="Times New Roman" w:hAnsi="Lucida Grande"/>
          <w:color w:val="000000"/>
          <w:sz w:val="26"/>
          <w:lang w:eastAsia="en-US" w:bidi="x-none"/>
        </w:rPr>
      </w:pPr>
    </w:p>
    <w:p w14:paraId="60C0FD26" w14:textId="77777777" w:rsidR="000D5FD2" w:rsidRDefault="000D5FD2" w:rsidP="000D5FD2">
      <w:pPr>
        <w:rPr>
          <w:rFonts w:ascii="Lucida Grande" w:eastAsia="Times New Roman" w:hAnsi="Lucida Grande"/>
          <w:color w:val="000000"/>
          <w:sz w:val="26"/>
          <w:lang w:eastAsia="en-US" w:bidi="x-none"/>
        </w:rPr>
      </w:pPr>
    </w:p>
    <w:p w14:paraId="66BC8E44" w14:textId="77777777" w:rsidR="000D5FD2" w:rsidRDefault="000D5FD2" w:rsidP="000D5FD2">
      <w:pPr>
        <w:rPr>
          <w:rFonts w:ascii="Lucida Grande" w:eastAsia="Times New Roman" w:hAnsi="Lucida Grande"/>
          <w:color w:val="000000"/>
          <w:sz w:val="26"/>
          <w:lang w:eastAsia="en-US" w:bidi="x-none"/>
        </w:rPr>
      </w:pPr>
    </w:p>
    <w:p w14:paraId="6AAAC362" w14:textId="77777777" w:rsidR="000D5FD2" w:rsidRDefault="000D5FD2" w:rsidP="000D5FD2">
      <w:pPr>
        <w:rPr>
          <w:rFonts w:ascii="Lucida Grande" w:eastAsia="Times New Roman" w:hAnsi="Lucida Grande"/>
          <w:color w:val="000000"/>
          <w:sz w:val="26"/>
          <w:lang w:eastAsia="en-US" w:bidi="x-none"/>
        </w:rPr>
      </w:pPr>
    </w:p>
    <w:p w14:paraId="34166A08" w14:textId="77777777" w:rsidR="000D5FD2" w:rsidRDefault="000D5FD2" w:rsidP="000D5FD2">
      <w:pPr>
        <w:rPr>
          <w:rFonts w:ascii="Lucida Grande" w:eastAsia="Times New Roman" w:hAnsi="Lucida Grande"/>
          <w:color w:val="000000"/>
          <w:sz w:val="26"/>
          <w:lang w:eastAsia="en-US" w:bidi="x-none"/>
        </w:rPr>
      </w:pPr>
    </w:p>
    <w:p w14:paraId="5AEE902B" w14:textId="77777777" w:rsidR="000D5FD2" w:rsidRDefault="000D5FD2" w:rsidP="000D5FD2">
      <w:pPr>
        <w:rPr>
          <w:rFonts w:ascii="Lucida Grande" w:eastAsia="Times New Roman" w:hAnsi="Lucida Grande"/>
          <w:color w:val="000000"/>
          <w:sz w:val="26"/>
          <w:lang w:eastAsia="en-US" w:bidi="x-none"/>
        </w:rPr>
      </w:pPr>
    </w:p>
    <w:p w14:paraId="0D1DA49B" w14:textId="77777777" w:rsidR="000D5FD2" w:rsidRPr="003F2503" w:rsidRDefault="000D5FD2" w:rsidP="000D5FD2">
      <w:pPr>
        <w:rPr>
          <w:rFonts w:ascii="Lucida Grande" w:eastAsia="Times New Roman" w:hAnsi="Lucida Grande"/>
          <w:color w:val="000000"/>
          <w:sz w:val="26"/>
          <w:lang w:eastAsia="en-US" w:bidi="x-none"/>
        </w:rPr>
      </w:pPr>
    </w:p>
    <w:p w14:paraId="45407FC3" w14:textId="77777777" w:rsidR="000D5FD2" w:rsidRPr="003F2503" w:rsidRDefault="000D5FD2" w:rsidP="000D5FD2">
      <w:pPr>
        <w:rPr>
          <w:rFonts w:ascii="Lucida Grande" w:eastAsia="Times New Roman" w:hAnsi="Lucida Grande"/>
          <w:color w:val="000000"/>
          <w:sz w:val="26"/>
          <w:lang w:eastAsia="en-US" w:bidi="x-none"/>
        </w:rPr>
      </w:pPr>
    </w:p>
    <w:p w14:paraId="5672312F" w14:textId="77777777" w:rsidR="000D5FD2" w:rsidRPr="003F2503" w:rsidRDefault="000D5FD2" w:rsidP="000D5FD2">
      <w:pPr>
        <w:rPr>
          <w:rFonts w:ascii="Lucida Grande" w:eastAsia="Times New Roman" w:hAnsi="Lucida Grande"/>
          <w:color w:val="000000"/>
          <w:sz w:val="26"/>
          <w:lang w:eastAsia="en-US" w:bidi="x-none"/>
        </w:rPr>
      </w:pPr>
    </w:p>
    <w:p w14:paraId="75D5ADA4" w14:textId="77777777" w:rsidR="000D5FD2" w:rsidRPr="003F2503" w:rsidRDefault="000D5FD2" w:rsidP="000D5FD2">
      <w:pPr>
        <w:rPr>
          <w:rFonts w:ascii="Lucida Grande" w:eastAsia="Times New Roman" w:hAnsi="Lucida Grande"/>
          <w:color w:val="000000"/>
          <w:sz w:val="26"/>
          <w:lang w:eastAsia="en-US" w:bidi="x-none"/>
        </w:rPr>
      </w:pPr>
    </w:p>
    <w:p w14:paraId="2173570E" w14:textId="77777777" w:rsidR="000D5FD2" w:rsidRPr="003F2503" w:rsidRDefault="000D5FD2" w:rsidP="000D5FD2">
      <w:pPr>
        <w:rPr>
          <w:rFonts w:ascii="Lucida Grande" w:eastAsia="Times New Roman" w:hAnsi="Lucida Grande"/>
          <w:color w:val="000000"/>
          <w:sz w:val="26"/>
          <w:lang w:eastAsia="en-US" w:bidi="x-none"/>
        </w:rPr>
      </w:pPr>
    </w:p>
    <w:p w14:paraId="60DF6BE8" w14:textId="77777777" w:rsidR="000D5FD2" w:rsidRPr="003F2503" w:rsidRDefault="000D5FD2" w:rsidP="000D5FD2">
      <w:pPr>
        <w:rPr>
          <w:rFonts w:ascii="Lucida Grande" w:eastAsia="Times New Roman" w:hAnsi="Lucida Grande"/>
          <w:color w:val="000000"/>
          <w:sz w:val="26"/>
          <w:lang w:eastAsia="en-US" w:bidi="x-none"/>
        </w:rPr>
      </w:pPr>
    </w:p>
    <w:p w14:paraId="763B897B" w14:textId="77777777" w:rsidR="000D5FD2" w:rsidRPr="003F2503" w:rsidRDefault="000D5FD2" w:rsidP="000D5FD2">
      <w:pPr>
        <w:rPr>
          <w:rFonts w:ascii="Lucida Grande" w:eastAsia="Times New Roman" w:hAnsi="Lucida Grande"/>
          <w:color w:val="000000"/>
          <w:sz w:val="26"/>
          <w:lang w:eastAsia="en-US" w:bidi="x-none"/>
        </w:rPr>
      </w:pPr>
    </w:p>
    <w:p w14:paraId="65162A98" w14:textId="77777777" w:rsidR="000D5FD2" w:rsidRPr="003F2503" w:rsidRDefault="000D5FD2" w:rsidP="000D5FD2">
      <w:pPr>
        <w:rPr>
          <w:rFonts w:ascii="Lucida Grande" w:eastAsia="Times New Roman" w:hAnsi="Lucida Grande"/>
          <w:color w:val="000000"/>
          <w:sz w:val="26"/>
          <w:lang w:eastAsia="en-US" w:bidi="x-none"/>
        </w:rPr>
      </w:pPr>
    </w:p>
    <w:p w14:paraId="1E6CED40" w14:textId="77777777" w:rsidR="000D5FD2" w:rsidRPr="003F2503" w:rsidRDefault="000D5FD2" w:rsidP="000D5FD2">
      <w:pPr>
        <w:rPr>
          <w:rFonts w:ascii="Lucida Grande" w:eastAsia="Times New Roman" w:hAnsi="Lucida Grande"/>
          <w:color w:val="000000"/>
          <w:sz w:val="26"/>
          <w:lang w:eastAsia="en-US" w:bidi="x-none"/>
        </w:rPr>
      </w:pPr>
    </w:p>
    <w:p w14:paraId="53D67688" w14:textId="77777777" w:rsidR="000D5FD2" w:rsidRDefault="000D5FD2" w:rsidP="000D5FD2">
      <w:pPr>
        <w:rPr>
          <w:rFonts w:ascii="Lucida Grande" w:eastAsia="Times New Roman" w:hAnsi="Lucida Grande"/>
          <w:color w:val="000000"/>
          <w:sz w:val="26"/>
          <w:lang w:eastAsia="en-US" w:bidi="x-none"/>
        </w:rPr>
      </w:pPr>
    </w:p>
    <w:p w14:paraId="658E27C8" w14:textId="77777777" w:rsidR="000D5FD2" w:rsidRPr="003F2503" w:rsidRDefault="000D5FD2" w:rsidP="000D5FD2">
      <w:pPr>
        <w:rPr>
          <w:rFonts w:ascii="Lucida Grande" w:eastAsia="Times New Roman" w:hAnsi="Lucida Grande"/>
          <w:color w:val="000000"/>
          <w:sz w:val="26"/>
          <w:lang w:eastAsia="en-US" w:bidi="x-none"/>
        </w:rPr>
      </w:pPr>
    </w:p>
    <w:p w14:paraId="1998FE79" w14:textId="77777777" w:rsidR="000D5FD2" w:rsidRPr="003F2503" w:rsidRDefault="000D5FD2" w:rsidP="000D5FD2">
      <w:pPr>
        <w:rPr>
          <w:rFonts w:ascii="Lucida Grande" w:eastAsia="Times New Roman" w:hAnsi="Lucida Grande"/>
          <w:color w:val="000000"/>
          <w:sz w:val="26"/>
          <w:lang w:eastAsia="en-US" w:bidi="x-none"/>
        </w:rPr>
      </w:pPr>
    </w:p>
    <w:p w14:paraId="1D672121" w14:textId="77777777" w:rsidR="000D5FD2" w:rsidRPr="003707B5" w:rsidRDefault="000D5FD2" w:rsidP="000D5FD2">
      <w:pPr>
        <w:rPr>
          <w:bCs/>
          <w:szCs w:val="40"/>
        </w:rPr>
      </w:pPr>
      <w:r w:rsidRPr="003F2503">
        <w:rPr>
          <w:rFonts w:ascii="Lucida Grande" w:eastAsia="Times New Roman" w:hAnsi="Lucida Grande"/>
          <w:b/>
          <w:color w:val="000000"/>
          <w:sz w:val="40"/>
          <w:lang w:eastAsia="en-US" w:bidi="x-none"/>
        </w:rPr>
        <w:lastRenderedPageBreak/>
        <w:t xml:space="preserve">6. </w:t>
      </w:r>
      <w:proofErr w:type="gramStart"/>
      <w:r w:rsidRPr="003707B5">
        <w:rPr>
          <w:rFonts w:ascii="Verdana" w:hAnsi="Verdana" w:cs="Verdana"/>
          <w:szCs w:val="28"/>
          <w:lang w:bidi="en-US"/>
        </w:rPr>
        <w:t>An</w:t>
      </w:r>
      <w:proofErr w:type="gramEnd"/>
      <w:r w:rsidRPr="003707B5">
        <w:rPr>
          <w:rFonts w:ascii="Verdana" w:hAnsi="Verdana" w:cs="Verdana"/>
          <w:szCs w:val="28"/>
          <w:lang w:bidi="en-US"/>
        </w:rPr>
        <w:t xml:space="preserve"> </w:t>
      </w:r>
      <w:r w:rsidRPr="003707B5">
        <w:rPr>
          <w:rFonts w:ascii="Verdana" w:hAnsi="Verdana" w:cs="Verdana"/>
          <w:color w:val="C82116"/>
          <w:szCs w:val="28"/>
          <w:lang w:bidi="en-US"/>
        </w:rPr>
        <w:t>1786</w:t>
      </w:r>
      <w:r w:rsidRPr="003707B5">
        <w:rPr>
          <w:rFonts w:ascii="Verdana" w:hAnsi="Verdana" w:cs="Verdana"/>
          <w:szCs w:val="28"/>
          <w:lang w:bidi="en-US"/>
        </w:rPr>
        <w:t xml:space="preserve"> kg car stopped at a traffic light is struck from the rear by a </w:t>
      </w:r>
      <w:r w:rsidRPr="003707B5">
        <w:rPr>
          <w:rFonts w:ascii="Verdana" w:hAnsi="Verdana" w:cs="Verdana"/>
          <w:color w:val="C82116"/>
          <w:szCs w:val="28"/>
          <w:lang w:bidi="en-US"/>
        </w:rPr>
        <w:t>967</w:t>
      </w:r>
      <w:r w:rsidRPr="003707B5">
        <w:rPr>
          <w:rFonts w:ascii="Verdana" w:hAnsi="Verdana" w:cs="Verdana"/>
          <w:szCs w:val="28"/>
          <w:lang w:bidi="en-US"/>
        </w:rPr>
        <w:t xml:space="preserve"> kg car. The two cars become entangled, moving along the same path as that of the originally moving car. If the smaller car were moving at </w:t>
      </w:r>
      <w:r w:rsidRPr="003707B5">
        <w:rPr>
          <w:rFonts w:ascii="Verdana" w:hAnsi="Verdana" w:cs="Verdana"/>
          <w:color w:val="C82116"/>
          <w:szCs w:val="28"/>
          <w:lang w:bidi="en-US"/>
        </w:rPr>
        <w:t>27.7</w:t>
      </w:r>
      <w:r w:rsidRPr="003707B5">
        <w:rPr>
          <w:rFonts w:ascii="Verdana" w:hAnsi="Verdana" w:cs="Verdana"/>
          <w:szCs w:val="28"/>
          <w:lang w:bidi="en-US"/>
        </w:rPr>
        <w:t xml:space="preserve"> m/s before the collision, what is the velocity of the entangled cars after the collision?</w:t>
      </w:r>
    </w:p>
    <w:p w14:paraId="186EB92C" w14:textId="77777777" w:rsidR="000D5FD2" w:rsidRPr="003F2503" w:rsidRDefault="000D5FD2" w:rsidP="000D5FD2">
      <w:pPr>
        <w:rPr>
          <w:bCs/>
          <w:sz w:val="40"/>
          <w:szCs w:val="40"/>
        </w:rPr>
      </w:pPr>
    </w:p>
    <w:p w14:paraId="6AC279B7" w14:textId="77777777" w:rsidR="000D5FD2" w:rsidRPr="003F2503" w:rsidRDefault="000D5FD2" w:rsidP="000D5FD2">
      <w:pPr>
        <w:rPr>
          <w:bCs/>
          <w:sz w:val="40"/>
          <w:szCs w:val="40"/>
        </w:rPr>
      </w:pPr>
    </w:p>
    <w:p w14:paraId="41C44C2E" w14:textId="77777777" w:rsidR="000D5FD2" w:rsidRPr="003F2503" w:rsidRDefault="000D5FD2" w:rsidP="000D5FD2">
      <w:pPr>
        <w:rPr>
          <w:bCs/>
          <w:sz w:val="40"/>
          <w:szCs w:val="40"/>
        </w:rPr>
      </w:pPr>
    </w:p>
    <w:p w14:paraId="22AB4D5D" w14:textId="77777777" w:rsidR="000D5FD2" w:rsidRPr="003F2503" w:rsidRDefault="000D5FD2" w:rsidP="000D5FD2">
      <w:pPr>
        <w:rPr>
          <w:bCs/>
          <w:sz w:val="40"/>
          <w:szCs w:val="40"/>
        </w:rPr>
      </w:pPr>
    </w:p>
    <w:p w14:paraId="20C3BBA8" w14:textId="77777777" w:rsidR="000D5FD2" w:rsidRPr="003F2503" w:rsidRDefault="000D5FD2" w:rsidP="000D5FD2">
      <w:pPr>
        <w:rPr>
          <w:bCs/>
          <w:sz w:val="40"/>
          <w:szCs w:val="40"/>
        </w:rPr>
      </w:pPr>
    </w:p>
    <w:p w14:paraId="1002F1D4" w14:textId="77777777" w:rsidR="000D5FD2" w:rsidRPr="003F2503" w:rsidRDefault="000D5FD2" w:rsidP="000D5FD2">
      <w:pPr>
        <w:rPr>
          <w:bCs/>
          <w:sz w:val="40"/>
          <w:szCs w:val="40"/>
        </w:rPr>
      </w:pPr>
    </w:p>
    <w:p w14:paraId="5C0404AA" w14:textId="77777777" w:rsidR="000D5FD2" w:rsidRPr="003F2503" w:rsidRDefault="000D5FD2" w:rsidP="000D5FD2">
      <w:pPr>
        <w:rPr>
          <w:bCs/>
          <w:sz w:val="40"/>
          <w:szCs w:val="40"/>
        </w:rPr>
      </w:pPr>
    </w:p>
    <w:p w14:paraId="2133E5DF" w14:textId="77777777" w:rsidR="000D5FD2" w:rsidRPr="003F2503" w:rsidRDefault="000D5FD2" w:rsidP="000D5FD2">
      <w:pPr>
        <w:rPr>
          <w:bCs/>
          <w:sz w:val="40"/>
          <w:szCs w:val="40"/>
        </w:rPr>
      </w:pPr>
    </w:p>
    <w:p w14:paraId="5F065601" w14:textId="77777777" w:rsidR="000D5FD2" w:rsidRPr="003F2503" w:rsidRDefault="000D5FD2" w:rsidP="000D5FD2">
      <w:pPr>
        <w:rPr>
          <w:bCs/>
          <w:sz w:val="40"/>
          <w:szCs w:val="40"/>
        </w:rPr>
      </w:pPr>
    </w:p>
    <w:p w14:paraId="111E54D5" w14:textId="77777777" w:rsidR="000D5FD2" w:rsidRPr="003F2503" w:rsidRDefault="000D5FD2" w:rsidP="000D5FD2">
      <w:pPr>
        <w:rPr>
          <w:bCs/>
          <w:sz w:val="40"/>
          <w:szCs w:val="40"/>
        </w:rPr>
      </w:pPr>
    </w:p>
    <w:p w14:paraId="53A93B81" w14:textId="77777777" w:rsidR="000D5FD2" w:rsidRPr="003F2503" w:rsidRDefault="000D5FD2" w:rsidP="000D5FD2">
      <w:pPr>
        <w:rPr>
          <w:bCs/>
          <w:sz w:val="40"/>
          <w:szCs w:val="40"/>
        </w:rPr>
      </w:pPr>
    </w:p>
    <w:p w14:paraId="1E5CB2AF" w14:textId="77777777" w:rsidR="000D5FD2" w:rsidRPr="003F2503" w:rsidRDefault="000D5FD2" w:rsidP="000D5FD2">
      <w:pPr>
        <w:rPr>
          <w:bCs/>
          <w:sz w:val="40"/>
          <w:szCs w:val="40"/>
        </w:rPr>
      </w:pPr>
    </w:p>
    <w:p w14:paraId="653FAFD9" w14:textId="77777777" w:rsidR="000D5FD2" w:rsidRPr="003F2503" w:rsidRDefault="000D5FD2" w:rsidP="000D5FD2">
      <w:pPr>
        <w:rPr>
          <w:bCs/>
          <w:sz w:val="40"/>
          <w:szCs w:val="40"/>
        </w:rPr>
      </w:pPr>
    </w:p>
    <w:p w14:paraId="574A1496" w14:textId="77777777" w:rsidR="000D5FD2" w:rsidRPr="003F2503" w:rsidRDefault="000D5FD2" w:rsidP="000D5FD2">
      <w:pPr>
        <w:rPr>
          <w:bCs/>
          <w:sz w:val="40"/>
          <w:szCs w:val="40"/>
        </w:rPr>
      </w:pPr>
    </w:p>
    <w:p w14:paraId="5004A8E4" w14:textId="77777777" w:rsidR="000D5FD2" w:rsidRPr="003F2503" w:rsidRDefault="000D5FD2" w:rsidP="000D5FD2">
      <w:pPr>
        <w:rPr>
          <w:bCs/>
          <w:sz w:val="40"/>
          <w:szCs w:val="40"/>
        </w:rPr>
      </w:pPr>
    </w:p>
    <w:p w14:paraId="5DD009F8" w14:textId="77777777" w:rsidR="000D5FD2" w:rsidRPr="003F2503" w:rsidRDefault="000D5FD2" w:rsidP="000D5FD2">
      <w:pPr>
        <w:rPr>
          <w:bCs/>
          <w:sz w:val="40"/>
          <w:szCs w:val="40"/>
        </w:rPr>
      </w:pPr>
    </w:p>
    <w:p w14:paraId="111B5274" w14:textId="77777777" w:rsidR="000D5FD2" w:rsidRPr="003F2503" w:rsidRDefault="000D5FD2" w:rsidP="000D5FD2">
      <w:pPr>
        <w:rPr>
          <w:bCs/>
          <w:sz w:val="40"/>
          <w:szCs w:val="40"/>
        </w:rPr>
      </w:pPr>
    </w:p>
    <w:p w14:paraId="6036DA12" w14:textId="77777777" w:rsidR="000D5FD2" w:rsidRPr="003F2503" w:rsidRDefault="000D5FD2" w:rsidP="000D5FD2">
      <w:pPr>
        <w:rPr>
          <w:bCs/>
          <w:sz w:val="40"/>
          <w:szCs w:val="40"/>
        </w:rPr>
      </w:pPr>
    </w:p>
    <w:p w14:paraId="3358CBA4" w14:textId="77777777" w:rsidR="000D5FD2" w:rsidRPr="003F2503" w:rsidRDefault="000D5FD2" w:rsidP="000D5FD2">
      <w:pPr>
        <w:rPr>
          <w:bCs/>
          <w:sz w:val="40"/>
          <w:szCs w:val="40"/>
        </w:rPr>
      </w:pPr>
    </w:p>
    <w:p w14:paraId="70892A04" w14:textId="77777777" w:rsidR="000D5FD2" w:rsidRPr="003F2503" w:rsidRDefault="000D5FD2" w:rsidP="000D5FD2">
      <w:pPr>
        <w:rPr>
          <w:bCs/>
          <w:sz w:val="40"/>
          <w:szCs w:val="40"/>
        </w:rPr>
      </w:pPr>
    </w:p>
    <w:p w14:paraId="591DDAAE" w14:textId="77777777" w:rsidR="000D5FD2" w:rsidRPr="003F2503" w:rsidRDefault="000D5FD2" w:rsidP="000D5FD2">
      <w:pPr>
        <w:rPr>
          <w:bCs/>
          <w:sz w:val="40"/>
          <w:szCs w:val="40"/>
        </w:rPr>
      </w:pPr>
    </w:p>
    <w:p w14:paraId="695B2F88" w14:textId="77777777" w:rsidR="000D5FD2" w:rsidRPr="003F2503" w:rsidRDefault="000D5FD2" w:rsidP="000D5FD2">
      <w:pPr>
        <w:rPr>
          <w:bCs/>
          <w:sz w:val="40"/>
          <w:szCs w:val="40"/>
        </w:rPr>
      </w:pPr>
    </w:p>
    <w:p w14:paraId="6A3B6AF1" w14:textId="77777777" w:rsidR="000D5FD2" w:rsidRPr="003F2503" w:rsidRDefault="000D5FD2" w:rsidP="000D5FD2">
      <w:pPr>
        <w:rPr>
          <w:bCs/>
          <w:sz w:val="40"/>
          <w:szCs w:val="40"/>
        </w:rPr>
      </w:pPr>
    </w:p>
    <w:p w14:paraId="04828708" w14:textId="77777777" w:rsidR="000D5FD2" w:rsidRPr="003F2503" w:rsidRDefault="000D5FD2" w:rsidP="000D5FD2">
      <w:pPr>
        <w:rPr>
          <w:bCs/>
          <w:sz w:val="40"/>
          <w:szCs w:val="40"/>
        </w:rPr>
      </w:pPr>
    </w:p>
    <w:p w14:paraId="1E82EB77" w14:textId="77777777" w:rsidR="000D5FD2" w:rsidRPr="003F2503" w:rsidRDefault="000D5FD2" w:rsidP="000D5FD2">
      <w:pPr>
        <w:rPr>
          <w:bCs/>
          <w:sz w:val="40"/>
          <w:szCs w:val="40"/>
        </w:rPr>
      </w:pPr>
    </w:p>
    <w:p w14:paraId="1F8FF87E" w14:textId="77777777" w:rsidR="000D5FD2" w:rsidRPr="003707B5" w:rsidRDefault="000D5FD2">
      <w:pPr>
        <w:autoSpaceDE w:val="0"/>
        <w:autoSpaceDN w:val="0"/>
        <w:adjustRightInd w:val="0"/>
        <w:spacing w:line="420" w:lineRule="atLeast"/>
        <w:rPr>
          <w:rFonts w:ascii="Verdana" w:eastAsia="Times New Roman" w:hAnsi="Verdana" w:cs="Verdana"/>
          <w:szCs w:val="28"/>
          <w:lang w:eastAsia="en-US" w:bidi="en-US"/>
        </w:rPr>
      </w:pPr>
      <w:r w:rsidRPr="003F2503">
        <w:rPr>
          <w:b/>
          <w:bCs/>
          <w:sz w:val="40"/>
          <w:szCs w:val="40"/>
        </w:rPr>
        <w:lastRenderedPageBreak/>
        <w:t xml:space="preserve">7. </w:t>
      </w:r>
      <w:r w:rsidRPr="003707B5">
        <w:rPr>
          <w:rFonts w:ascii="Verdana" w:eastAsia="Times New Roman" w:hAnsi="Verdana" w:cs="Verdana"/>
          <w:szCs w:val="28"/>
          <w:lang w:eastAsia="en-US" w:bidi="en-US"/>
        </w:rPr>
        <w:t xml:space="preserve">A wheel rotates with a constant angular acceleration of </w:t>
      </w:r>
      <w:r w:rsidRPr="003707B5">
        <w:rPr>
          <w:rFonts w:ascii="Verdana" w:eastAsia="Times New Roman" w:hAnsi="Verdana" w:cs="Verdana"/>
          <w:color w:val="C82116"/>
          <w:szCs w:val="28"/>
          <w:lang w:eastAsia="en-US" w:bidi="en-US"/>
        </w:rPr>
        <w:t>3.19</w:t>
      </w:r>
      <w:r w:rsidRPr="003707B5">
        <w:rPr>
          <w:rFonts w:ascii="Verdana" w:eastAsia="Times New Roman" w:hAnsi="Verdana" w:cs="Verdana"/>
          <w:szCs w:val="28"/>
          <w:lang w:eastAsia="en-US" w:bidi="en-US"/>
        </w:rPr>
        <w:t xml:space="preserve"> rad/s</w:t>
      </w:r>
      <w:r w:rsidRPr="003707B5">
        <w:rPr>
          <w:rFonts w:ascii="Verdana" w:eastAsia="Times New Roman" w:hAnsi="Verdana" w:cs="Verdana"/>
          <w:szCs w:val="20"/>
          <w:vertAlign w:val="superscript"/>
          <w:lang w:eastAsia="en-US" w:bidi="en-US"/>
        </w:rPr>
        <w:t>2</w:t>
      </w:r>
      <w:r w:rsidRPr="003707B5">
        <w:rPr>
          <w:rFonts w:ascii="Verdana" w:eastAsia="Times New Roman" w:hAnsi="Verdana" w:cs="Verdana"/>
          <w:szCs w:val="28"/>
          <w:lang w:eastAsia="en-US" w:bidi="en-US"/>
        </w:rPr>
        <w:t xml:space="preserve">. </w:t>
      </w:r>
    </w:p>
    <w:p w14:paraId="713CBF74" w14:textId="77777777" w:rsidR="000D5FD2" w:rsidRPr="003707B5" w:rsidRDefault="000D5FD2" w:rsidP="000D5FD2">
      <w:pPr>
        <w:suppressAutoHyphens w:val="0"/>
        <w:autoSpaceDE w:val="0"/>
        <w:autoSpaceDN w:val="0"/>
        <w:adjustRightInd w:val="0"/>
        <w:spacing w:line="420" w:lineRule="atLeast"/>
        <w:rPr>
          <w:rFonts w:ascii="Verdana" w:eastAsia="Times New Roman" w:hAnsi="Verdana" w:cs="Verdana"/>
          <w:szCs w:val="28"/>
          <w:lang w:eastAsia="en-US" w:bidi="en-US"/>
        </w:rPr>
      </w:pPr>
    </w:p>
    <w:p w14:paraId="4289C27F" w14:textId="77777777" w:rsidR="000D5FD2" w:rsidRPr="003707B5" w:rsidRDefault="000D5FD2" w:rsidP="000D5FD2">
      <w:pPr>
        <w:suppressAutoHyphens w:val="0"/>
        <w:autoSpaceDE w:val="0"/>
        <w:autoSpaceDN w:val="0"/>
        <w:adjustRightInd w:val="0"/>
        <w:spacing w:line="420" w:lineRule="atLeast"/>
        <w:rPr>
          <w:rFonts w:ascii="Verdana" w:eastAsia="Times New Roman" w:hAnsi="Verdana" w:cs="Verdana"/>
          <w:szCs w:val="28"/>
          <w:lang w:eastAsia="en-US" w:bidi="en-US"/>
        </w:rPr>
      </w:pPr>
      <w:r w:rsidRPr="003707B5">
        <w:rPr>
          <w:rFonts w:ascii="Verdana" w:eastAsia="Times New Roman" w:hAnsi="Verdana" w:cs="Verdana"/>
          <w:szCs w:val="28"/>
          <w:lang w:eastAsia="en-US" w:bidi="en-US"/>
        </w:rPr>
        <w:t xml:space="preserve">(a) If the initial angular speed of the wheel is </w:t>
      </w:r>
      <w:r w:rsidRPr="003707B5">
        <w:rPr>
          <w:rFonts w:ascii="Verdana" w:eastAsia="Times New Roman" w:hAnsi="Verdana" w:cs="Verdana"/>
          <w:color w:val="C82116"/>
          <w:szCs w:val="28"/>
          <w:lang w:eastAsia="en-US" w:bidi="en-US"/>
        </w:rPr>
        <w:t>2.90</w:t>
      </w:r>
      <w:r w:rsidRPr="003707B5">
        <w:rPr>
          <w:rFonts w:ascii="Verdana" w:eastAsia="Times New Roman" w:hAnsi="Verdana" w:cs="Verdana"/>
          <w:szCs w:val="28"/>
          <w:lang w:eastAsia="en-US" w:bidi="en-US"/>
        </w:rPr>
        <w:t xml:space="preserve"> rad/s, through what angular displacement does the wheel rotate in 2.00 s? </w:t>
      </w:r>
    </w:p>
    <w:p w14:paraId="39F757A1" w14:textId="77777777" w:rsidR="000D5FD2" w:rsidRPr="003707B5" w:rsidRDefault="000D5FD2" w:rsidP="000D5FD2">
      <w:pPr>
        <w:suppressAutoHyphens w:val="0"/>
        <w:autoSpaceDE w:val="0"/>
        <w:autoSpaceDN w:val="0"/>
        <w:adjustRightInd w:val="0"/>
        <w:spacing w:line="420" w:lineRule="atLeast"/>
        <w:rPr>
          <w:rFonts w:ascii="Verdana" w:eastAsia="Times New Roman" w:hAnsi="Verdana" w:cs="Verdana"/>
          <w:szCs w:val="28"/>
          <w:lang w:eastAsia="en-US" w:bidi="en-US"/>
        </w:rPr>
      </w:pPr>
    </w:p>
    <w:p w14:paraId="60E99EFE" w14:textId="77777777" w:rsidR="000D5FD2" w:rsidRPr="003707B5" w:rsidRDefault="000D5FD2" w:rsidP="000D5FD2">
      <w:pPr>
        <w:suppressAutoHyphens w:val="0"/>
        <w:autoSpaceDE w:val="0"/>
        <w:autoSpaceDN w:val="0"/>
        <w:adjustRightInd w:val="0"/>
        <w:spacing w:line="420" w:lineRule="atLeast"/>
        <w:rPr>
          <w:rFonts w:ascii="Verdana" w:eastAsia="Times New Roman" w:hAnsi="Verdana" w:cs="Verdana"/>
          <w:szCs w:val="28"/>
          <w:lang w:eastAsia="en-US" w:bidi="en-US"/>
        </w:rPr>
      </w:pPr>
      <w:r w:rsidRPr="003707B5">
        <w:rPr>
          <w:rFonts w:ascii="Verdana" w:eastAsia="Times New Roman" w:hAnsi="Verdana" w:cs="Verdana"/>
          <w:szCs w:val="28"/>
          <w:lang w:eastAsia="en-US" w:bidi="en-US"/>
        </w:rPr>
        <w:t xml:space="preserve">(b) Through how many revolutions has the wheel turned during this time interval? </w:t>
      </w:r>
    </w:p>
    <w:p w14:paraId="7D855880" w14:textId="77777777" w:rsidR="000D5FD2" w:rsidRPr="003707B5" w:rsidRDefault="000D5FD2" w:rsidP="000D5FD2">
      <w:pPr>
        <w:suppressAutoHyphens w:val="0"/>
        <w:autoSpaceDE w:val="0"/>
        <w:autoSpaceDN w:val="0"/>
        <w:adjustRightInd w:val="0"/>
        <w:spacing w:line="420" w:lineRule="atLeast"/>
        <w:rPr>
          <w:rFonts w:ascii="Verdana" w:eastAsia="Times New Roman" w:hAnsi="Verdana" w:cs="Verdana"/>
          <w:szCs w:val="28"/>
          <w:lang w:eastAsia="en-US" w:bidi="en-US"/>
        </w:rPr>
      </w:pPr>
    </w:p>
    <w:p w14:paraId="7FA12BB8" w14:textId="77777777" w:rsidR="000D5FD2" w:rsidRPr="003707B5" w:rsidRDefault="000D5FD2" w:rsidP="000D5FD2">
      <w:pPr>
        <w:rPr>
          <w:bCs/>
          <w:szCs w:val="40"/>
        </w:rPr>
      </w:pPr>
      <w:r w:rsidRPr="003707B5">
        <w:rPr>
          <w:rFonts w:ascii="Verdana" w:eastAsia="Times New Roman" w:hAnsi="Verdana" w:cs="Verdana"/>
          <w:szCs w:val="28"/>
          <w:lang w:eastAsia="en-US" w:bidi="en-US"/>
        </w:rPr>
        <w:t xml:space="preserve">(c) What is the angular speed of the wheel at </w:t>
      </w:r>
      <w:r w:rsidRPr="003707B5">
        <w:rPr>
          <w:rFonts w:ascii="Times-Roman" w:eastAsia="Times New Roman" w:hAnsi="Times-Roman" w:cs="Times-Roman"/>
          <w:i/>
          <w:iCs/>
          <w:szCs w:val="32"/>
          <w:lang w:eastAsia="en-US" w:bidi="en-US"/>
        </w:rPr>
        <w:t xml:space="preserve">t </w:t>
      </w:r>
      <w:r w:rsidRPr="003707B5">
        <w:rPr>
          <w:rFonts w:ascii="Verdana" w:eastAsia="Times New Roman" w:hAnsi="Verdana" w:cs="Verdana"/>
          <w:szCs w:val="28"/>
          <w:lang w:eastAsia="en-US" w:bidi="en-US"/>
        </w:rPr>
        <w:t>= 2.00 s?</w:t>
      </w:r>
    </w:p>
    <w:p w14:paraId="6517308C" w14:textId="77777777" w:rsidR="000D5FD2" w:rsidRPr="003F2503" w:rsidRDefault="000D5FD2" w:rsidP="000D5FD2">
      <w:pPr>
        <w:rPr>
          <w:bCs/>
          <w:szCs w:val="40"/>
        </w:rPr>
      </w:pPr>
    </w:p>
    <w:p w14:paraId="45AE4AB1" w14:textId="77777777" w:rsidR="000D5FD2" w:rsidRPr="003F2503" w:rsidRDefault="000D5FD2" w:rsidP="000D5FD2">
      <w:pPr>
        <w:rPr>
          <w:bCs/>
          <w:szCs w:val="40"/>
        </w:rPr>
      </w:pPr>
    </w:p>
    <w:p w14:paraId="4A744E5A" w14:textId="77777777" w:rsidR="000D5FD2" w:rsidRPr="003F2503" w:rsidRDefault="000D5FD2" w:rsidP="000D5FD2">
      <w:pPr>
        <w:rPr>
          <w:bCs/>
          <w:szCs w:val="40"/>
        </w:rPr>
      </w:pPr>
    </w:p>
    <w:p w14:paraId="6AEEBBAB" w14:textId="77777777" w:rsidR="000D5FD2" w:rsidRPr="003F2503" w:rsidRDefault="000D5FD2" w:rsidP="000D5FD2">
      <w:pPr>
        <w:rPr>
          <w:bCs/>
          <w:szCs w:val="40"/>
        </w:rPr>
      </w:pPr>
    </w:p>
    <w:p w14:paraId="63A27B51" w14:textId="77777777" w:rsidR="000D5FD2" w:rsidRPr="003F2503" w:rsidRDefault="000D5FD2" w:rsidP="000D5FD2">
      <w:pPr>
        <w:rPr>
          <w:bCs/>
          <w:szCs w:val="40"/>
        </w:rPr>
      </w:pPr>
    </w:p>
    <w:p w14:paraId="6B61B75A" w14:textId="77777777" w:rsidR="000D5FD2" w:rsidRPr="003F2503" w:rsidRDefault="000D5FD2" w:rsidP="000D5FD2">
      <w:pPr>
        <w:rPr>
          <w:bCs/>
          <w:szCs w:val="40"/>
        </w:rPr>
      </w:pPr>
    </w:p>
    <w:p w14:paraId="1EC3EB3D" w14:textId="77777777" w:rsidR="000D5FD2" w:rsidRPr="003F2503" w:rsidRDefault="000D5FD2" w:rsidP="000D5FD2">
      <w:pPr>
        <w:rPr>
          <w:bCs/>
          <w:szCs w:val="40"/>
        </w:rPr>
      </w:pPr>
    </w:p>
    <w:p w14:paraId="5D243A3B" w14:textId="77777777" w:rsidR="000D5FD2" w:rsidRPr="003F2503" w:rsidRDefault="000D5FD2" w:rsidP="000D5FD2">
      <w:pPr>
        <w:rPr>
          <w:bCs/>
          <w:szCs w:val="40"/>
        </w:rPr>
      </w:pPr>
    </w:p>
    <w:p w14:paraId="51DAD6AE" w14:textId="77777777" w:rsidR="000D5FD2" w:rsidRPr="003F2503" w:rsidRDefault="000D5FD2" w:rsidP="000D5FD2">
      <w:pPr>
        <w:rPr>
          <w:bCs/>
          <w:szCs w:val="40"/>
        </w:rPr>
      </w:pPr>
    </w:p>
    <w:p w14:paraId="536AA49B" w14:textId="77777777" w:rsidR="000D5FD2" w:rsidRPr="003F2503" w:rsidRDefault="000D5FD2" w:rsidP="000D5FD2">
      <w:pPr>
        <w:rPr>
          <w:bCs/>
          <w:szCs w:val="40"/>
        </w:rPr>
      </w:pPr>
    </w:p>
    <w:p w14:paraId="3D39AE84" w14:textId="77777777" w:rsidR="000D5FD2" w:rsidRPr="003F2503" w:rsidRDefault="000D5FD2" w:rsidP="000D5FD2">
      <w:pPr>
        <w:rPr>
          <w:bCs/>
          <w:szCs w:val="40"/>
        </w:rPr>
      </w:pPr>
    </w:p>
    <w:p w14:paraId="68E8E07B" w14:textId="77777777" w:rsidR="000D5FD2" w:rsidRPr="003F2503" w:rsidRDefault="000D5FD2" w:rsidP="000D5FD2">
      <w:pPr>
        <w:rPr>
          <w:bCs/>
          <w:szCs w:val="40"/>
        </w:rPr>
      </w:pPr>
    </w:p>
    <w:p w14:paraId="48F8C96A" w14:textId="77777777" w:rsidR="000D5FD2" w:rsidRPr="003F2503" w:rsidRDefault="000D5FD2" w:rsidP="000D5FD2">
      <w:pPr>
        <w:rPr>
          <w:bCs/>
          <w:szCs w:val="40"/>
        </w:rPr>
      </w:pPr>
    </w:p>
    <w:p w14:paraId="0B53D595" w14:textId="77777777" w:rsidR="000D5FD2" w:rsidRPr="003F2503" w:rsidRDefault="000D5FD2" w:rsidP="000D5FD2">
      <w:pPr>
        <w:rPr>
          <w:bCs/>
          <w:szCs w:val="40"/>
        </w:rPr>
      </w:pPr>
    </w:p>
    <w:p w14:paraId="2A356216" w14:textId="77777777" w:rsidR="000D5FD2" w:rsidRPr="003F2503" w:rsidRDefault="000D5FD2" w:rsidP="000D5FD2">
      <w:pPr>
        <w:rPr>
          <w:bCs/>
          <w:szCs w:val="40"/>
        </w:rPr>
      </w:pPr>
    </w:p>
    <w:p w14:paraId="5D00BF3B" w14:textId="77777777" w:rsidR="000D5FD2" w:rsidRPr="003F2503" w:rsidRDefault="000D5FD2" w:rsidP="000D5FD2">
      <w:pPr>
        <w:rPr>
          <w:bCs/>
          <w:szCs w:val="40"/>
        </w:rPr>
      </w:pPr>
    </w:p>
    <w:p w14:paraId="00B52117" w14:textId="77777777" w:rsidR="000D5FD2" w:rsidRPr="003F2503" w:rsidRDefault="000D5FD2" w:rsidP="000D5FD2">
      <w:pPr>
        <w:rPr>
          <w:bCs/>
          <w:szCs w:val="40"/>
        </w:rPr>
      </w:pPr>
    </w:p>
    <w:p w14:paraId="3FC31CFD" w14:textId="77777777" w:rsidR="000D5FD2" w:rsidRPr="003F2503" w:rsidRDefault="000D5FD2" w:rsidP="000D5FD2">
      <w:pPr>
        <w:rPr>
          <w:bCs/>
          <w:szCs w:val="40"/>
        </w:rPr>
      </w:pPr>
    </w:p>
    <w:p w14:paraId="3B3BE124" w14:textId="77777777" w:rsidR="000D5FD2" w:rsidRPr="003F2503" w:rsidRDefault="000D5FD2" w:rsidP="000D5FD2">
      <w:pPr>
        <w:rPr>
          <w:bCs/>
          <w:szCs w:val="40"/>
        </w:rPr>
      </w:pPr>
    </w:p>
    <w:p w14:paraId="0338EF1C" w14:textId="77777777" w:rsidR="000D5FD2" w:rsidRPr="003F2503" w:rsidRDefault="000D5FD2" w:rsidP="000D5FD2">
      <w:pPr>
        <w:rPr>
          <w:bCs/>
          <w:szCs w:val="40"/>
        </w:rPr>
      </w:pPr>
    </w:p>
    <w:p w14:paraId="3A39AE29" w14:textId="77777777" w:rsidR="000D5FD2" w:rsidRPr="003F2503" w:rsidRDefault="000D5FD2" w:rsidP="000D5FD2">
      <w:pPr>
        <w:rPr>
          <w:bCs/>
          <w:szCs w:val="40"/>
        </w:rPr>
      </w:pPr>
    </w:p>
    <w:p w14:paraId="51DB1C15" w14:textId="77777777" w:rsidR="000D5FD2" w:rsidRPr="003F2503" w:rsidRDefault="000D5FD2" w:rsidP="000D5FD2">
      <w:pPr>
        <w:rPr>
          <w:bCs/>
          <w:szCs w:val="40"/>
        </w:rPr>
      </w:pPr>
    </w:p>
    <w:p w14:paraId="5DD14385" w14:textId="77777777" w:rsidR="000D5FD2" w:rsidRPr="003F2503" w:rsidRDefault="000D5FD2" w:rsidP="000D5FD2">
      <w:pPr>
        <w:rPr>
          <w:bCs/>
          <w:szCs w:val="40"/>
        </w:rPr>
      </w:pPr>
    </w:p>
    <w:p w14:paraId="401822C1" w14:textId="77777777" w:rsidR="000D5FD2" w:rsidRPr="003F2503" w:rsidRDefault="000D5FD2" w:rsidP="000D5FD2">
      <w:pPr>
        <w:rPr>
          <w:bCs/>
          <w:szCs w:val="40"/>
        </w:rPr>
      </w:pPr>
    </w:p>
    <w:p w14:paraId="78FA0CFE" w14:textId="77777777" w:rsidR="000D5FD2" w:rsidRPr="003F2503" w:rsidRDefault="000D5FD2" w:rsidP="000D5FD2">
      <w:pPr>
        <w:rPr>
          <w:bCs/>
          <w:szCs w:val="40"/>
        </w:rPr>
      </w:pPr>
    </w:p>
    <w:p w14:paraId="2BD16609" w14:textId="77777777" w:rsidR="000D5FD2" w:rsidRPr="003F2503" w:rsidRDefault="000D5FD2" w:rsidP="000D5FD2">
      <w:pPr>
        <w:rPr>
          <w:bCs/>
          <w:szCs w:val="40"/>
        </w:rPr>
      </w:pPr>
    </w:p>
    <w:p w14:paraId="1B442131" w14:textId="77777777" w:rsidR="000D5FD2" w:rsidRPr="003F2503" w:rsidRDefault="000D5FD2" w:rsidP="000D5FD2">
      <w:pPr>
        <w:rPr>
          <w:bCs/>
          <w:szCs w:val="40"/>
        </w:rPr>
      </w:pPr>
    </w:p>
    <w:p w14:paraId="1FBA17F0" w14:textId="77777777" w:rsidR="000D5FD2" w:rsidRDefault="000D5FD2" w:rsidP="000D5FD2">
      <w:pPr>
        <w:rPr>
          <w:bCs/>
          <w:szCs w:val="40"/>
        </w:rPr>
      </w:pPr>
    </w:p>
    <w:p w14:paraId="41352270" w14:textId="77777777" w:rsidR="000D5FD2" w:rsidRDefault="000D5FD2" w:rsidP="000D5FD2">
      <w:pPr>
        <w:rPr>
          <w:bCs/>
          <w:szCs w:val="40"/>
        </w:rPr>
      </w:pPr>
    </w:p>
    <w:p w14:paraId="2E76EAC5" w14:textId="77777777" w:rsidR="000D5FD2" w:rsidRPr="003F2503" w:rsidRDefault="000D5FD2" w:rsidP="000D5FD2">
      <w:pPr>
        <w:rPr>
          <w:bCs/>
          <w:szCs w:val="40"/>
        </w:rPr>
      </w:pPr>
    </w:p>
    <w:p w14:paraId="2319575E" w14:textId="77777777" w:rsidR="000D5FD2" w:rsidRPr="003F2503" w:rsidRDefault="000D5FD2" w:rsidP="000D5FD2">
      <w:pPr>
        <w:rPr>
          <w:bCs/>
          <w:szCs w:val="40"/>
        </w:rPr>
      </w:pPr>
    </w:p>
    <w:p w14:paraId="1E3975C9" w14:textId="77777777" w:rsidR="000D5FD2" w:rsidRPr="003F2503" w:rsidRDefault="000D5FD2" w:rsidP="000D5FD2">
      <w:pPr>
        <w:rPr>
          <w:bCs/>
          <w:szCs w:val="40"/>
        </w:rPr>
      </w:pPr>
    </w:p>
    <w:p w14:paraId="1D68622F" w14:textId="77777777" w:rsidR="000D5FD2" w:rsidRPr="003F2503" w:rsidRDefault="000D5FD2" w:rsidP="000D5FD2">
      <w:pPr>
        <w:rPr>
          <w:bCs/>
          <w:szCs w:val="40"/>
        </w:rPr>
      </w:pPr>
    </w:p>
    <w:p w14:paraId="488B6776" w14:textId="77777777" w:rsidR="000D5FD2" w:rsidRPr="003F2503" w:rsidRDefault="000D5FD2">
      <w:pPr>
        <w:rPr>
          <w:bCs/>
          <w:szCs w:val="40"/>
        </w:rPr>
      </w:pPr>
    </w:p>
    <w:p w14:paraId="270CF129" w14:textId="77777777" w:rsidR="000D5FD2" w:rsidRPr="003F2503" w:rsidRDefault="000D5FD2">
      <w:pPr>
        <w:rPr>
          <w:rFonts w:ascii="Lucida Grande" w:eastAsia="Times New Roman" w:hAnsi="Lucida Grande"/>
          <w:color w:val="000000"/>
          <w:sz w:val="26"/>
          <w:lang w:eastAsia="en-US" w:bidi="x-none"/>
        </w:rPr>
      </w:pPr>
      <w:r w:rsidRPr="003F2503">
        <w:rPr>
          <w:b/>
          <w:bCs/>
          <w:sz w:val="40"/>
          <w:szCs w:val="40"/>
        </w:rPr>
        <w:lastRenderedPageBreak/>
        <w:t xml:space="preserve">8. </w:t>
      </w:r>
      <w:r w:rsidRPr="003F2503">
        <w:rPr>
          <w:rFonts w:ascii="Lucida Grande" w:eastAsia="Times New Roman" w:hAnsi="Lucida Grande"/>
          <w:color w:val="000000"/>
          <w:sz w:val="26"/>
          <w:lang w:eastAsia="en-US" w:bidi="x-none"/>
        </w:rPr>
        <w:t xml:space="preserve">A student sits on a freely rotating stool holding two weights, each of mass 2.94 kg. When his arms are extended horizontally, the weights are 1.04 m from the axis of </w:t>
      </w:r>
      <w:proofErr w:type="gramStart"/>
      <w:r w:rsidRPr="003F2503">
        <w:rPr>
          <w:rFonts w:ascii="Lucida Grande" w:eastAsia="Times New Roman" w:hAnsi="Lucida Grande"/>
          <w:color w:val="000000"/>
          <w:sz w:val="26"/>
          <w:lang w:eastAsia="en-US" w:bidi="x-none"/>
        </w:rPr>
        <w:t>rotation</w:t>
      </w:r>
      <w:proofErr w:type="gramEnd"/>
      <w:r w:rsidRPr="003F2503">
        <w:rPr>
          <w:rFonts w:ascii="Lucida Grande" w:eastAsia="Times New Roman" w:hAnsi="Lucida Grande"/>
          <w:color w:val="000000"/>
          <w:sz w:val="26"/>
          <w:lang w:eastAsia="en-US" w:bidi="x-none"/>
        </w:rPr>
        <w:t xml:space="preserve"> and he rotates with an angular speed of 0.748 rad/s. The moment of inertia of the student plus stool is 2.94 kg·m</w:t>
      </w:r>
      <w:r w:rsidRPr="003F2503">
        <w:rPr>
          <w:rFonts w:ascii="Lucida Grande" w:eastAsia="Times New Roman" w:hAnsi="Lucida Grande"/>
          <w:color w:val="000000"/>
          <w:sz w:val="26"/>
          <w:vertAlign w:val="superscript"/>
          <w:lang w:eastAsia="en-US" w:bidi="x-none"/>
        </w:rPr>
        <w:t>2</w:t>
      </w:r>
      <w:r w:rsidRPr="003F2503">
        <w:rPr>
          <w:rFonts w:ascii="Lucida Grande" w:eastAsia="Times New Roman" w:hAnsi="Lucida Grande"/>
          <w:color w:val="000000"/>
          <w:sz w:val="26"/>
          <w:lang w:eastAsia="en-US" w:bidi="x-none"/>
        </w:rPr>
        <w:t xml:space="preserve"> and is assumed to be constant. The student pulls the weights inward horizontally to a position 0.310 m from the rotation axis.</w:t>
      </w:r>
    </w:p>
    <w:p w14:paraId="368C7CD3" w14:textId="77777777" w:rsidR="000D5FD2" w:rsidRPr="003F2503" w:rsidRDefault="000D5FD2">
      <w:pPr>
        <w:rPr>
          <w:rFonts w:ascii="Lucida Grande" w:eastAsia="Times New Roman" w:hAnsi="Lucida Grande"/>
          <w:color w:val="000000"/>
          <w:sz w:val="26"/>
          <w:lang w:eastAsia="en-US" w:bidi="x-none"/>
        </w:rPr>
      </w:pPr>
    </w:p>
    <w:p w14:paraId="469D76B4" w14:textId="77777777" w:rsidR="000D5FD2" w:rsidRPr="003F2503" w:rsidRDefault="00234CA0" w:rsidP="000D5FD2">
      <w:pPr>
        <w:ind w:left="1418" w:firstLine="709"/>
        <w:rPr>
          <w:rFonts w:ascii="Lucida Grande" w:eastAsia="Times New Roman" w:hAnsi="Lucida Grande"/>
          <w:color w:val="000000"/>
          <w:sz w:val="26"/>
          <w:lang w:eastAsia="en-US" w:bidi="x-none"/>
        </w:rPr>
      </w:pPr>
      <w:r w:rsidRPr="003F2503">
        <w:rPr>
          <w:rFonts w:ascii="Lucida Grande" w:eastAsia="Times New Roman" w:hAnsi="Lucida Grande"/>
          <w:noProof/>
          <w:color w:val="000000"/>
          <w:sz w:val="26"/>
          <w:lang w:eastAsia="en-US" w:bidi="x-none"/>
        </w:rPr>
        <w:pict w14:anchorId="08CC48EE">
          <v:shape id="_x0000_i1026" type="#_x0000_t75" alt="" style="width:178.35pt;height:157.4pt;mso-width-percent:0;mso-height-percent:0;mso-width-percent:0;mso-height-percent:0">
            <v:imagedata r:id="rId10" o:title="p11-30"/>
          </v:shape>
        </w:pict>
      </w:r>
    </w:p>
    <w:p w14:paraId="21DFBF3E" w14:textId="77777777" w:rsidR="000D5FD2" w:rsidRPr="003F2503" w:rsidRDefault="000D5FD2" w:rsidP="000D5FD2">
      <w:pPr>
        <w:widowControl/>
        <w:suppressAutoHyphens w:val="0"/>
        <w:rPr>
          <w:rFonts w:ascii="Lucida Grande" w:eastAsia="Times New Roman" w:hAnsi="Lucida Grande"/>
          <w:color w:val="000000"/>
          <w:sz w:val="26"/>
          <w:lang w:eastAsia="en-US" w:bidi="x-none"/>
        </w:rPr>
      </w:pPr>
    </w:p>
    <w:p w14:paraId="1FB87DEC" w14:textId="77777777" w:rsidR="000D5FD2" w:rsidRPr="003F2503" w:rsidRDefault="000D5FD2" w:rsidP="000D5FD2">
      <w:pPr>
        <w:widowControl/>
        <w:suppressAutoHyphens w:val="0"/>
        <w:rPr>
          <w:rFonts w:ascii="Lucida Grande" w:eastAsia="Times New Roman" w:hAnsi="Lucida Grande"/>
          <w:color w:val="000000"/>
          <w:sz w:val="26"/>
          <w:lang w:eastAsia="en-US" w:bidi="x-none"/>
        </w:rPr>
      </w:pPr>
    </w:p>
    <w:p w14:paraId="03C39CC2" w14:textId="77777777" w:rsidR="000D5FD2" w:rsidRDefault="000D5FD2" w:rsidP="000D5FD2">
      <w:pPr>
        <w:widowControl/>
        <w:suppressAutoHyphens w:val="0"/>
        <w:rPr>
          <w:b/>
          <w:bCs/>
          <w:sz w:val="40"/>
          <w:szCs w:val="40"/>
        </w:rPr>
      </w:pPr>
      <w:r w:rsidRPr="003F2503">
        <w:rPr>
          <w:rFonts w:ascii="Lucida Grande" w:eastAsia="Times New Roman" w:hAnsi="Lucida Grande"/>
          <w:color w:val="000000"/>
          <w:sz w:val="26"/>
          <w:lang w:eastAsia="en-US" w:bidi="x-none"/>
        </w:rPr>
        <w:t>Find the new angular speed of the student.</w:t>
      </w:r>
      <w:r w:rsidRPr="003F2503">
        <w:rPr>
          <w:b/>
          <w:bCs/>
          <w:sz w:val="40"/>
          <w:szCs w:val="40"/>
        </w:rPr>
        <w:t xml:space="preserve"> </w:t>
      </w:r>
    </w:p>
    <w:p w14:paraId="02615FAD" w14:textId="77777777" w:rsidR="000D5FD2" w:rsidRDefault="000D5FD2" w:rsidP="000D5FD2">
      <w:pPr>
        <w:widowControl/>
        <w:suppressAutoHyphens w:val="0"/>
        <w:rPr>
          <w:b/>
          <w:bCs/>
          <w:sz w:val="40"/>
          <w:szCs w:val="40"/>
        </w:rPr>
      </w:pPr>
    </w:p>
    <w:p w14:paraId="6CA00EDE" w14:textId="77777777" w:rsidR="000D5FD2" w:rsidRDefault="000D5FD2" w:rsidP="000D5FD2">
      <w:pPr>
        <w:widowControl/>
        <w:suppressAutoHyphens w:val="0"/>
        <w:rPr>
          <w:b/>
          <w:bCs/>
          <w:sz w:val="40"/>
          <w:szCs w:val="40"/>
        </w:rPr>
      </w:pPr>
    </w:p>
    <w:p w14:paraId="53673C22" w14:textId="77777777" w:rsidR="000D5FD2" w:rsidRDefault="000D5FD2" w:rsidP="000D5FD2">
      <w:pPr>
        <w:widowControl/>
        <w:suppressAutoHyphens w:val="0"/>
        <w:rPr>
          <w:b/>
          <w:bCs/>
          <w:sz w:val="40"/>
          <w:szCs w:val="40"/>
        </w:rPr>
      </w:pPr>
    </w:p>
    <w:p w14:paraId="3A7ABAE5" w14:textId="77777777" w:rsidR="000D5FD2" w:rsidRDefault="000D5FD2" w:rsidP="000D5FD2">
      <w:pPr>
        <w:widowControl/>
        <w:suppressAutoHyphens w:val="0"/>
        <w:rPr>
          <w:b/>
          <w:bCs/>
          <w:sz w:val="40"/>
          <w:szCs w:val="40"/>
        </w:rPr>
      </w:pPr>
    </w:p>
    <w:p w14:paraId="1160B52B" w14:textId="77777777" w:rsidR="000D5FD2" w:rsidRDefault="000D5FD2" w:rsidP="000D5FD2">
      <w:pPr>
        <w:widowControl/>
        <w:suppressAutoHyphens w:val="0"/>
        <w:rPr>
          <w:b/>
          <w:bCs/>
          <w:sz w:val="40"/>
          <w:szCs w:val="40"/>
        </w:rPr>
      </w:pPr>
    </w:p>
    <w:p w14:paraId="4612DB28" w14:textId="77777777" w:rsidR="000D5FD2" w:rsidRDefault="000D5FD2" w:rsidP="000D5FD2">
      <w:pPr>
        <w:widowControl/>
        <w:suppressAutoHyphens w:val="0"/>
        <w:rPr>
          <w:b/>
          <w:bCs/>
          <w:sz w:val="40"/>
          <w:szCs w:val="40"/>
        </w:rPr>
      </w:pPr>
    </w:p>
    <w:p w14:paraId="5C6E71A2" w14:textId="77777777" w:rsidR="000D5FD2" w:rsidRDefault="000D5FD2" w:rsidP="000D5FD2">
      <w:pPr>
        <w:widowControl/>
        <w:suppressAutoHyphens w:val="0"/>
        <w:rPr>
          <w:b/>
          <w:bCs/>
          <w:sz w:val="40"/>
          <w:szCs w:val="40"/>
        </w:rPr>
      </w:pPr>
    </w:p>
    <w:p w14:paraId="140A4778" w14:textId="77777777" w:rsidR="000D5FD2" w:rsidRDefault="000D5FD2" w:rsidP="000D5FD2">
      <w:pPr>
        <w:widowControl/>
        <w:suppressAutoHyphens w:val="0"/>
        <w:rPr>
          <w:b/>
          <w:bCs/>
          <w:sz w:val="40"/>
          <w:szCs w:val="40"/>
        </w:rPr>
      </w:pPr>
    </w:p>
    <w:p w14:paraId="6964847B" w14:textId="77777777" w:rsidR="000D5FD2" w:rsidRDefault="000D5FD2" w:rsidP="000D5FD2">
      <w:pPr>
        <w:widowControl/>
        <w:suppressAutoHyphens w:val="0"/>
        <w:rPr>
          <w:b/>
          <w:bCs/>
          <w:sz w:val="40"/>
          <w:szCs w:val="40"/>
        </w:rPr>
      </w:pPr>
    </w:p>
    <w:p w14:paraId="503B643C" w14:textId="77777777" w:rsidR="000D5FD2" w:rsidRDefault="000D5FD2" w:rsidP="000D5FD2">
      <w:pPr>
        <w:widowControl/>
        <w:suppressAutoHyphens w:val="0"/>
        <w:rPr>
          <w:b/>
          <w:bCs/>
          <w:sz w:val="40"/>
          <w:szCs w:val="40"/>
        </w:rPr>
      </w:pPr>
    </w:p>
    <w:p w14:paraId="11812DD0" w14:textId="77777777" w:rsidR="000D5FD2" w:rsidRDefault="000D5FD2" w:rsidP="000D5FD2">
      <w:pPr>
        <w:widowControl/>
        <w:suppressAutoHyphens w:val="0"/>
        <w:rPr>
          <w:b/>
          <w:bCs/>
          <w:sz w:val="40"/>
          <w:szCs w:val="40"/>
        </w:rPr>
      </w:pPr>
    </w:p>
    <w:p w14:paraId="23C73A23" w14:textId="77777777" w:rsidR="000D5FD2" w:rsidRDefault="000D5FD2" w:rsidP="000D5FD2">
      <w:pPr>
        <w:widowControl/>
        <w:suppressAutoHyphens w:val="0"/>
        <w:rPr>
          <w:b/>
          <w:bCs/>
          <w:sz w:val="40"/>
          <w:szCs w:val="40"/>
        </w:rPr>
      </w:pPr>
    </w:p>
    <w:p w14:paraId="2D0E25AF" w14:textId="77777777" w:rsidR="000D5FD2" w:rsidRDefault="000D5FD2" w:rsidP="000D5FD2">
      <w:pPr>
        <w:widowControl/>
        <w:suppressAutoHyphens w:val="0"/>
        <w:rPr>
          <w:b/>
          <w:bCs/>
          <w:sz w:val="40"/>
          <w:szCs w:val="40"/>
        </w:rPr>
      </w:pPr>
    </w:p>
    <w:p w14:paraId="12C883AB" w14:textId="77777777" w:rsidR="000D5FD2" w:rsidRDefault="000D5FD2" w:rsidP="000D5FD2">
      <w:pPr>
        <w:widowControl/>
        <w:suppressAutoHyphens w:val="0"/>
        <w:rPr>
          <w:b/>
          <w:bCs/>
          <w:sz w:val="40"/>
          <w:szCs w:val="40"/>
        </w:rPr>
      </w:pPr>
    </w:p>
    <w:p w14:paraId="316FE979" w14:textId="77777777" w:rsidR="000D5FD2" w:rsidRDefault="000D5FD2" w:rsidP="000D5FD2">
      <w:pPr>
        <w:widowControl/>
        <w:suppressAutoHyphens w:val="0"/>
        <w:rPr>
          <w:b/>
          <w:bCs/>
          <w:sz w:val="40"/>
          <w:szCs w:val="40"/>
        </w:rPr>
      </w:pPr>
    </w:p>
    <w:p w14:paraId="2D5CA332" w14:textId="77777777" w:rsidR="000D5FD2" w:rsidRDefault="000D5FD2" w:rsidP="000D5FD2">
      <w:pPr>
        <w:widowControl/>
        <w:suppressAutoHyphens w:val="0"/>
        <w:rPr>
          <w:b/>
          <w:bCs/>
          <w:sz w:val="40"/>
          <w:szCs w:val="40"/>
        </w:rPr>
      </w:pPr>
    </w:p>
    <w:p w14:paraId="55ED7FA4" w14:textId="77777777" w:rsidR="000D5FD2" w:rsidRDefault="000D5FD2" w:rsidP="000D5FD2">
      <w:pPr>
        <w:widowControl/>
        <w:suppressAutoHyphens w:val="0"/>
        <w:rPr>
          <w:b/>
          <w:bCs/>
          <w:sz w:val="40"/>
          <w:szCs w:val="40"/>
        </w:rPr>
      </w:pPr>
    </w:p>
    <w:p w14:paraId="1346A58D" w14:textId="77777777" w:rsidR="000D5FD2" w:rsidRDefault="000D5FD2" w:rsidP="000D5FD2">
      <w:pPr>
        <w:widowControl/>
        <w:suppressAutoHyphens w:val="0"/>
        <w:rPr>
          <w:b/>
          <w:bCs/>
          <w:sz w:val="40"/>
          <w:szCs w:val="40"/>
        </w:rPr>
      </w:pPr>
    </w:p>
    <w:p w14:paraId="1849C613" w14:textId="77777777" w:rsidR="000D5FD2" w:rsidRDefault="000D5FD2" w:rsidP="000D5FD2">
      <w:pPr>
        <w:widowControl/>
        <w:suppressAutoHyphens w:val="0"/>
        <w:rPr>
          <w:b/>
          <w:bCs/>
          <w:sz w:val="40"/>
          <w:szCs w:val="40"/>
        </w:rPr>
      </w:pPr>
    </w:p>
    <w:p w14:paraId="6140950D" w14:textId="77777777" w:rsidR="000D5FD2" w:rsidRDefault="000D5FD2" w:rsidP="000D5FD2">
      <w:pPr>
        <w:widowControl/>
        <w:suppressAutoHyphens w:val="0"/>
        <w:rPr>
          <w:b/>
          <w:bCs/>
          <w:sz w:val="40"/>
          <w:szCs w:val="40"/>
        </w:rPr>
      </w:pPr>
    </w:p>
    <w:p w14:paraId="05A2FEE0" w14:textId="77777777" w:rsidR="000D5FD2" w:rsidRDefault="000D5FD2" w:rsidP="000D5FD2">
      <w:pPr>
        <w:widowControl/>
        <w:suppressAutoHyphens w:val="0"/>
        <w:rPr>
          <w:b/>
          <w:bCs/>
          <w:sz w:val="40"/>
          <w:szCs w:val="40"/>
        </w:rPr>
      </w:pPr>
    </w:p>
    <w:p w14:paraId="5918811C" w14:textId="77777777" w:rsidR="000D5FD2" w:rsidRDefault="000D5FD2" w:rsidP="000D5FD2">
      <w:pPr>
        <w:widowControl/>
        <w:suppressAutoHyphens w:val="0"/>
        <w:rPr>
          <w:b/>
          <w:bCs/>
          <w:sz w:val="40"/>
          <w:szCs w:val="40"/>
        </w:rPr>
      </w:pPr>
    </w:p>
    <w:p w14:paraId="1C1DEFAF" w14:textId="77777777" w:rsidR="000D5FD2" w:rsidRDefault="000D5FD2" w:rsidP="000D5FD2">
      <w:pPr>
        <w:widowControl/>
        <w:suppressAutoHyphens w:val="0"/>
        <w:rPr>
          <w:b/>
          <w:bCs/>
          <w:sz w:val="40"/>
          <w:szCs w:val="40"/>
        </w:rPr>
      </w:pPr>
    </w:p>
    <w:p w14:paraId="4380BE40" w14:textId="77777777" w:rsidR="000D5FD2" w:rsidRDefault="000D5FD2" w:rsidP="000D5FD2">
      <w:pPr>
        <w:widowControl/>
        <w:suppressAutoHyphens w:val="0"/>
        <w:rPr>
          <w:b/>
          <w:bCs/>
          <w:sz w:val="40"/>
          <w:szCs w:val="40"/>
        </w:rPr>
      </w:pPr>
    </w:p>
    <w:p w14:paraId="3D0F8780" w14:textId="77777777" w:rsidR="000D5FD2" w:rsidRDefault="000D5FD2" w:rsidP="000D5FD2">
      <w:pPr>
        <w:widowControl/>
        <w:suppressAutoHyphens w:val="0"/>
        <w:rPr>
          <w:b/>
          <w:bCs/>
          <w:sz w:val="40"/>
          <w:szCs w:val="40"/>
        </w:rPr>
      </w:pPr>
    </w:p>
    <w:p w14:paraId="17CE02B5" w14:textId="77777777" w:rsidR="000D5FD2" w:rsidRDefault="000D5FD2" w:rsidP="000D5FD2">
      <w:pPr>
        <w:widowControl/>
        <w:suppressAutoHyphens w:val="0"/>
        <w:rPr>
          <w:b/>
          <w:bCs/>
          <w:sz w:val="40"/>
          <w:szCs w:val="40"/>
        </w:rPr>
      </w:pPr>
    </w:p>
    <w:p w14:paraId="554A9EFD" w14:textId="77777777" w:rsidR="000D5FD2" w:rsidRDefault="000D5FD2" w:rsidP="000D5FD2">
      <w:pPr>
        <w:widowControl/>
        <w:suppressAutoHyphens w:val="0"/>
        <w:rPr>
          <w:b/>
          <w:bCs/>
          <w:sz w:val="40"/>
          <w:szCs w:val="40"/>
        </w:rPr>
      </w:pPr>
    </w:p>
    <w:p w14:paraId="2AC22375" w14:textId="77777777" w:rsidR="000D5FD2" w:rsidRDefault="000D5FD2" w:rsidP="000D5FD2">
      <w:pPr>
        <w:widowControl/>
        <w:suppressAutoHyphens w:val="0"/>
        <w:rPr>
          <w:b/>
          <w:bCs/>
          <w:sz w:val="40"/>
          <w:szCs w:val="40"/>
        </w:rPr>
      </w:pPr>
    </w:p>
    <w:p w14:paraId="74D70748" w14:textId="77777777" w:rsidR="000D5FD2" w:rsidRDefault="000D5FD2" w:rsidP="000D5FD2">
      <w:pPr>
        <w:widowControl/>
        <w:suppressAutoHyphens w:val="0"/>
        <w:rPr>
          <w:b/>
          <w:bCs/>
          <w:sz w:val="40"/>
          <w:szCs w:val="40"/>
        </w:rPr>
      </w:pPr>
    </w:p>
    <w:p w14:paraId="783F55CE" w14:textId="77777777" w:rsidR="000D5FD2" w:rsidRDefault="000D5FD2" w:rsidP="000D5FD2">
      <w:pPr>
        <w:widowControl/>
        <w:suppressAutoHyphens w:val="0"/>
        <w:rPr>
          <w:b/>
          <w:bCs/>
          <w:sz w:val="40"/>
          <w:szCs w:val="40"/>
        </w:rPr>
      </w:pPr>
    </w:p>
    <w:p w14:paraId="30CBBB65" w14:textId="77777777" w:rsidR="000D5FD2" w:rsidRDefault="000D5FD2" w:rsidP="000D5FD2">
      <w:pPr>
        <w:widowControl/>
        <w:suppressAutoHyphens w:val="0"/>
        <w:rPr>
          <w:b/>
          <w:bCs/>
          <w:sz w:val="40"/>
          <w:szCs w:val="40"/>
        </w:rPr>
      </w:pPr>
    </w:p>
    <w:p w14:paraId="12E0D967" w14:textId="77777777" w:rsidR="000D5FD2" w:rsidRDefault="000D5FD2" w:rsidP="000D5FD2">
      <w:pPr>
        <w:widowControl/>
        <w:suppressAutoHyphens w:val="0"/>
        <w:rPr>
          <w:b/>
          <w:bCs/>
          <w:sz w:val="40"/>
          <w:szCs w:val="40"/>
        </w:rPr>
      </w:pPr>
    </w:p>
    <w:p w14:paraId="5700F160" w14:textId="77777777" w:rsidR="000D5FD2" w:rsidRDefault="000D5FD2" w:rsidP="000D5FD2">
      <w:pPr>
        <w:widowControl/>
        <w:suppressAutoHyphens w:val="0"/>
        <w:rPr>
          <w:b/>
          <w:bCs/>
          <w:sz w:val="40"/>
          <w:szCs w:val="40"/>
        </w:rPr>
      </w:pPr>
    </w:p>
    <w:p w14:paraId="5A38C91D" w14:textId="77777777" w:rsidR="000D5FD2" w:rsidRDefault="000D5FD2" w:rsidP="000D5FD2">
      <w:pPr>
        <w:widowControl/>
        <w:suppressAutoHyphens w:val="0"/>
        <w:rPr>
          <w:b/>
          <w:bCs/>
          <w:sz w:val="40"/>
          <w:szCs w:val="40"/>
        </w:rPr>
      </w:pPr>
    </w:p>
    <w:p w14:paraId="4F884430" w14:textId="77777777" w:rsidR="000D5FD2" w:rsidRDefault="000D5FD2" w:rsidP="000D5FD2">
      <w:pPr>
        <w:widowControl/>
        <w:suppressAutoHyphens w:val="0"/>
        <w:rPr>
          <w:b/>
          <w:bCs/>
          <w:sz w:val="40"/>
          <w:szCs w:val="40"/>
        </w:rPr>
      </w:pPr>
    </w:p>
    <w:p w14:paraId="39ACB96F" w14:textId="77777777" w:rsidR="000D5FD2" w:rsidRDefault="000D5FD2" w:rsidP="000D5FD2">
      <w:pPr>
        <w:widowControl/>
        <w:suppressAutoHyphens w:val="0"/>
        <w:rPr>
          <w:b/>
          <w:bCs/>
          <w:sz w:val="40"/>
          <w:szCs w:val="40"/>
        </w:rPr>
      </w:pPr>
    </w:p>
    <w:p w14:paraId="3252A28E" w14:textId="77777777" w:rsidR="000D5FD2" w:rsidRDefault="000D5FD2" w:rsidP="000D5FD2">
      <w:pPr>
        <w:widowControl/>
        <w:suppressAutoHyphens w:val="0"/>
        <w:rPr>
          <w:b/>
          <w:bCs/>
          <w:sz w:val="40"/>
          <w:szCs w:val="40"/>
        </w:rPr>
      </w:pPr>
    </w:p>
    <w:p w14:paraId="2732E326" w14:textId="77777777" w:rsidR="000D5FD2" w:rsidRDefault="000D5FD2" w:rsidP="000D5FD2">
      <w:pPr>
        <w:widowControl/>
        <w:suppressAutoHyphens w:val="0"/>
        <w:rPr>
          <w:b/>
          <w:bCs/>
          <w:sz w:val="40"/>
          <w:szCs w:val="40"/>
        </w:rPr>
      </w:pPr>
    </w:p>
    <w:p w14:paraId="6641002B" w14:textId="77777777" w:rsidR="000D5FD2" w:rsidRDefault="000D5FD2" w:rsidP="000D5FD2">
      <w:pPr>
        <w:widowControl/>
        <w:suppressAutoHyphens w:val="0"/>
        <w:rPr>
          <w:b/>
          <w:bCs/>
          <w:sz w:val="40"/>
          <w:szCs w:val="40"/>
        </w:rPr>
      </w:pPr>
    </w:p>
    <w:p w14:paraId="66B069E1" w14:textId="77777777" w:rsidR="000D5FD2" w:rsidRDefault="000D5FD2" w:rsidP="000D5FD2">
      <w:pPr>
        <w:widowControl/>
        <w:suppressAutoHyphens w:val="0"/>
        <w:rPr>
          <w:b/>
          <w:bCs/>
          <w:sz w:val="40"/>
          <w:szCs w:val="40"/>
        </w:rPr>
      </w:pPr>
    </w:p>
    <w:p w14:paraId="18DACB09" w14:textId="77777777" w:rsidR="000D5FD2" w:rsidRDefault="000D5FD2" w:rsidP="000D5FD2">
      <w:pPr>
        <w:widowControl/>
        <w:suppressAutoHyphens w:val="0"/>
        <w:rPr>
          <w:b/>
          <w:bCs/>
          <w:sz w:val="40"/>
          <w:szCs w:val="40"/>
        </w:rPr>
      </w:pPr>
    </w:p>
    <w:p w14:paraId="1CABDA22" w14:textId="77777777" w:rsidR="000D5FD2" w:rsidRDefault="000D5FD2" w:rsidP="000D5FD2">
      <w:pPr>
        <w:widowControl/>
        <w:suppressAutoHyphens w:val="0"/>
        <w:rPr>
          <w:b/>
          <w:bCs/>
          <w:sz w:val="40"/>
          <w:szCs w:val="40"/>
        </w:rPr>
      </w:pPr>
    </w:p>
    <w:p w14:paraId="07DC173B" w14:textId="77777777" w:rsidR="000D5FD2" w:rsidRDefault="000D5FD2" w:rsidP="000D5FD2">
      <w:pPr>
        <w:widowControl/>
        <w:suppressAutoHyphens w:val="0"/>
        <w:rPr>
          <w:b/>
          <w:bCs/>
          <w:sz w:val="40"/>
          <w:szCs w:val="40"/>
        </w:rPr>
      </w:pPr>
    </w:p>
    <w:p w14:paraId="2173F3D9" w14:textId="77777777" w:rsidR="000D5FD2" w:rsidRDefault="000D5FD2" w:rsidP="000D5FD2">
      <w:pPr>
        <w:numPr>
          <w:ilvl w:val="0"/>
          <w:numId w:val="20"/>
        </w:numPr>
        <w:autoSpaceDE w:val="0"/>
        <w:autoSpaceDN w:val="0"/>
        <w:adjustRightInd w:val="0"/>
        <w:spacing w:line="420" w:lineRule="atLeast"/>
        <w:rPr>
          <w:rFonts w:ascii="Verdana" w:eastAsia="Times New Roman" w:hAnsi="Verdana" w:cs="Verdana"/>
          <w:sz w:val="26"/>
          <w:szCs w:val="26"/>
          <w:lang w:eastAsia="en-US"/>
        </w:rPr>
      </w:pPr>
      <w:r>
        <w:rPr>
          <w:rFonts w:ascii="Verdana" w:eastAsia="Times New Roman" w:hAnsi="Verdana" w:cs="Verdana"/>
          <w:szCs w:val="28"/>
          <w:lang w:eastAsia="en-US" w:bidi="en-US"/>
        </w:rPr>
        <w:lastRenderedPageBreak/>
        <w:t xml:space="preserve">A </w:t>
      </w:r>
      <w:r>
        <w:rPr>
          <w:rFonts w:ascii="Verdana" w:eastAsia="Times New Roman" w:hAnsi="Verdana" w:cs="Verdana"/>
          <w:sz w:val="26"/>
          <w:szCs w:val="26"/>
          <w:lang w:eastAsia="en-US"/>
        </w:rPr>
        <w:t xml:space="preserve">mobile is constructed of light rods, light strings, and beach souvenirs, as shown in the figure. Determine the masses of the following objects, where </w:t>
      </w:r>
      <w:r>
        <w:rPr>
          <w:rFonts w:ascii="Verdana" w:eastAsia="Times New Roman" w:hAnsi="Verdana" w:cs="Verdana"/>
          <w:i/>
          <w:iCs/>
          <w:sz w:val="26"/>
          <w:szCs w:val="26"/>
          <w:lang w:eastAsia="en-US"/>
        </w:rPr>
        <w:t>d</w:t>
      </w:r>
      <w:r>
        <w:rPr>
          <w:rFonts w:ascii="Verdana" w:eastAsia="Times New Roman" w:hAnsi="Verdana" w:cs="Verdana"/>
          <w:sz w:val="22"/>
          <w:szCs w:val="22"/>
          <w:vertAlign w:val="subscript"/>
          <w:lang w:eastAsia="en-US"/>
        </w:rPr>
        <w:t>1</w:t>
      </w:r>
      <w:r>
        <w:rPr>
          <w:rFonts w:ascii="Verdana" w:eastAsia="Times New Roman" w:hAnsi="Verdana" w:cs="Verdana"/>
          <w:sz w:val="26"/>
          <w:szCs w:val="26"/>
          <w:lang w:eastAsia="en-US"/>
        </w:rPr>
        <w:t xml:space="preserve"> = </w:t>
      </w:r>
      <w:r>
        <w:rPr>
          <w:rFonts w:ascii="Verdana" w:eastAsia="Times New Roman" w:hAnsi="Verdana" w:cs="Verdana"/>
          <w:color w:val="D40000"/>
          <w:sz w:val="26"/>
          <w:szCs w:val="26"/>
          <w:lang w:eastAsia="en-US"/>
        </w:rPr>
        <w:t>4.20</w:t>
      </w:r>
      <w:r>
        <w:rPr>
          <w:rFonts w:ascii="Verdana" w:eastAsia="Times New Roman" w:hAnsi="Verdana" w:cs="Verdana"/>
          <w:sz w:val="26"/>
          <w:szCs w:val="26"/>
          <w:lang w:eastAsia="en-US"/>
        </w:rPr>
        <w:t xml:space="preserve"> cm, </w:t>
      </w:r>
      <w:r>
        <w:rPr>
          <w:rFonts w:ascii="Verdana" w:eastAsia="Times New Roman" w:hAnsi="Verdana" w:cs="Verdana"/>
          <w:i/>
          <w:iCs/>
          <w:sz w:val="26"/>
          <w:szCs w:val="26"/>
          <w:lang w:eastAsia="en-US"/>
        </w:rPr>
        <w:t>d</w:t>
      </w:r>
      <w:r>
        <w:rPr>
          <w:rFonts w:ascii="Verdana" w:eastAsia="Times New Roman" w:hAnsi="Verdana" w:cs="Verdana"/>
          <w:sz w:val="22"/>
          <w:szCs w:val="22"/>
          <w:vertAlign w:val="subscript"/>
          <w:lang w:eastAsia="en-US"/>
        </w:rPr>
        <w:t>2</w:t>
      </w:r>
      <w:r>
        <w:rPr>
          <w:rFonts w:ascii="Verdana" w:eastAsia="Times New Roman" w:hAnsi="Verdana" w:cs="Verdana"/>
          <w:sz w:val="26"/>
          <w:szCs w:val="26"/>
          <w:lang w:eastAsia="en-US"/>
        </w:rPr>
        <w:t xml:space="preserve"> = </w:t>
      </w:r>
      <w:r>
        <w:rPr>
          <w:rFonts w:ascii="Verdana" w:eastAsia="Times New Roman" w:hAnsi="Verdana" w:cs="Verdana"/>
          <w:color w:val="D40000"/>
          <w:sz w:val="26"/>
          <w:szCs w:val="26"/>
          <w:lang w:eastAsia="en-US"/>
        </w:rPr>
        <w:t>5.20</w:t>
      </w:r>
      <w:r>
        <w:rPr>
          <w:rFonts w:ascii="Verdana" w:eastAsia="Times New Roman" w:hAnsi="Verdana" w:cs="Verdana"/>
          <w:sz w:val="26"/>
          <w:szCs w:val="26"/>
          <w:lang w:eastAsia="en-US"/>
        </w:rPr>
        <w:t xml:space="preserve"> cm, </w:t>
      </w:r>
      <w:r>
        <w:rPr>
          <w:rFonts w:ascii="Verdana" w:eastAsia="Times New Roman" w:hAnsi="Verdana" w:cs="Verdana"/>
          <w:i/>
          <w:iCs/>
          <w:sz w:val="26"/>
          <w:szCs w:val="26"/>
          <w:lang w:eastAsia="en-US"/>
        </w:rPr>
        <w:t>d</w:t>
      </w:r>
      <w:r>
        <w:rPr>
          <w:rFonts w:ascii="Verdana" w:eastAsia="Times New Roman" w:hAnsi="Verdana" w:cs="Verdana"/>
          <w:sz w:val="22"/>
          <w:szCs w:val="22"/>
          <w:vertAlign w:val="subscript"/>
          <w:lang w:eastAsia="en-US"/>
        </w:rPr>
        <w:t>3</w:t>
      </w:r>
      <w:r>
        <w:rPr>
          <w:rFonts w:ascii="Verdana" w:eastAsia="Times New Roman" w:hAnsi="Verdana" w:cs="Verdana"/>
          <w:sz w:val="26"/>
          <w:szCs w:val="26"/>
          <w:lang w:eastAsia="en-US"/>
        </w:rPr>
        <w:t xml:space="preserve"> = </w:t>
      </w:r>
      <w:r>
        <w:rPr>
          <w:rFonts w:ascii="Verdana" w:eastAsia="Times New Roman" w:hAnsi="Verdana" w:cs="Verdana"/>
          <w:color w:val="D40000"/>
          <w:sz w:val="26"/>
          <w:szCs w:val="26"/>
          <w:lang w:eastAsia="en-US"/>
        </w:rPr>
        <w:t>2.70</w:t>
      </w:r>
      <w:r>
        <w:rPr>
          <w:rFonts w:ascii="Verdana" w:eastAsia="Times New Roman" w:hAnsi="Verdana" w:cs="Verdana"/>
          <w:sz w:val="26"/>
          <w:szCs w:val="26"/>
          <w:lang w:eastAsia="en-US"/>
        </w:rPr>
        <w:t xml:space="preserve"> cm, </w:t>
      </w:r>
      <w:r>
        <w:rPr>
          <w:rFonts w:ascii="Verdana" w:eastAsia="Times New Roman" w:hAnsi="Verdana" w:cs="Verdana"/>
          <w:i/>
          <w:iCs/>
          <w:sz w:val="26"/>
          <w:szCs w:val="26"/>
          <w:lang w:eastAsia="en-US"/>
        </w:rPr>
        <w:t>d</w:t>
      </w:r>
      <w:r>
        <w:rPr>
          <w:rFonts w:ascii="Verdana" w:eastAsia="Times New Roman" w:hAnsi="Verdana" w:cs="Verdana"/>
          <w:sz w:val="22"/>
          <w:szCs w:val="22"/>
          <w:vertAlign w:val="subscript"/>
          <w:lang w:eastAsia="en-US"/>
        </w:rPr>
        <w:t>4</w:t>
      </w:r>
      <w:r>
        <w:rPr>
          <w:rFonts w:ascii="Verdana" w:eastAsia="Times New Roman" w:hAnsi="Verdana" w:cs="Verdana"/>
          <w:sz w:val="26"/>
          <w:szCs w:val="26"/>
          <w:lang w:eastAsia="en-US"/>
        </w:rPr>
        <w:t xml:space="preserve"> = </w:t>
      </w:r>
      <w:r>
        <w:rPr>
          <w:rFonts w:ascii="Verdana" w:eastAsia="Times New Roman" w:hAnsi="Verdana" w:cs="Verdana"/>
          <w:color w:val="D40000"/>
          <w:sz w:val="26"/>
          <w:szCs w:val="26"/>
          <w:lang w:eastAsia="en-US"/>
        </w:rPr>
        <w:t>5.00</w:t>
      </w:r>
      <w:r>
        <w:rPr>
          <w:rFonts w:ascii="Verdana" w:eastAsia="Times New Roman" w:hAnsi="Verdana" w:cs="Verdana"/>
          <w:sz w:val="26"/>
          <w:szCs w:val="26"/>
          <w:lang w:eastAsia="en-US"/>
        </w:rPr>
        <w:t xml:space="preserve"> cm, </w:t>
      </w:r>
      <w:r>
        <w:rPr>
          <w:rFonts w:ascii="Verdana" w:eastAsia="Times New Roman" w:hAnsi="Verdana" w:cs="Verdana"/>
          <w:i/>
          <w:iCs/>
          <w:sz w:val="26"/>
          <w:szCs w:val="26"/>
          <w:lang w:eastAsia="en-US"/>
        </w:rPr>
        <w:t>d</w:t>
      </w:r>
      <w:r>
        <w:rPr>
          <w:rFonts w:ascii="Verdana" w:eastAsia="Times New Roman" w:hAnsi="Verdana" w:cs="Verdana"/>
          <w:sz w:val="22"/>
          <w:szCs w:val="22"/>
          <w:vertAlign w:val="subscript"/>
          <w:lang w:eastAsia="en-US"/>
        </w:rPr>
        <w:t>5</w:t>
      </w:r>
      <w:r>
        <w:rPr>
          <w:rFonts w:ascii="Verdana" w:eastAsia="Times New Roman" w:hAnsi="Verdana" w:cs="Verdana"/>
          <w:sz w:val="26"/>
          <w:szCs w:val="26"/>
          <w:lang w:eastAsia="en-US"/>
        </w:rPr>
        <w:t xml:space="preserve"> = </w:t>
      </w:r>
      <w:r>
        <w:rPr>
          <w:rFonts w:ascii="Verdana" w:eastAsia="Times New Roman" w:hAnsi="Verdana" w:cs="Verdana"/>
          <w:color w:val="D40000"/>
          <w:sz w:val="26"/>
          <w:szCs w:val="26"/>
          <w:lang w:eastAsia="en-US"/>
        </w:rPr>
        <w:t>2.60</w:t>
      </w:r>
      <w:r>
        <w:rPr>
          <w:rFonts w:ascii="Verdana" w:eastAsia="Times New Roman" w:hAnsi="Verdana" w:cs="Verdana"/>
          <w:sz w:val="26"/>
          <w:szCs w:val="26"/>
          <w:lang w:eastAsia="en-US"/>
        </w:rPr>
        <w:t xml:space="preserve"> cm, and </w:t>
      </w:r>
      <w:r>
        <w:rPr>
          <w:rFonts w:ascii="Verdana" w:eastAsia="Times New Roman" w:hAnsi="Verdana" w:cs="Verdana"/>
          <w:i/>
          <w:iCs/>
          <w:sz w:val="26"/>
          <w:szCs w:val="26"/>
          <w:lang w:eastAsia="en-US"/>
        </w:rPr>
        <w:t>d</w:t>
      </w:r>
      <w:r>
        <w:rPr>
          <w:rFonts w:ascii="Verdana" w:eastAsia="Times New Roman" w:hAnsi="Verdana" w:cs="Verdana"/>
          <w:sz w:val="22"/>
          <w:szCs w:val="22"/>
          <w:vertAlign w:val="subscript"/>
          <w:lang w:eastAsia="en-US"/>
        </w:rPr>
        <w:t>6</w:t>
      </w:r>
      <w:r>
        <w:rPr>
          <w:rFonts w:ascii="Verdana" w:eastAsia="Times New Roman" w:hAnsi="Verdana" w:cs="Verdana"/>
          <w:sz w:val="26"/>
          <w:szCs w:val="26"/>
          <w:lang w:eastAsia="en-US"/>
        </w:rPr>
        <w:t xml:space="preserve"> = </w:t>
      </w:r>
      <w:r>
        <w:rPr>
          <w:rFonts w:ascii="Verdana" w:eastAsia="Times New Roman" w:hAnsi="Verdana" w:cs="Verdana"/>
          <w:color w:val="D40000"/>
          <w:sz w:val="26"/>
          <w:szCs w:val="26"/>
          <w:lang w:eastAsia="en-US"/>
        </w:rPr>
        <w:t>3.70</w:t>
      </w:r>
      <w:r>
        <w:rPr>
          <w:rFonts w:ascii="Verdana" w:eastAsia="Times New Roman" w:hAnsi="Verdana" w:cs="Verdana"/>
          <w:sz w:val="26"/>
          <w:szCs w:val="26"/>
          <w:lang w:eastAsia="en-US"/>
        </w:rPr>
        <w:t xml:space="preserve"> cm.</w:t>
      </w:r>
    </w:p>
    <w:p w14:paraId="785E9542" w14:textId="77777777" w:rsidR="000D5FD2" w:rsidRDefault="000D5FD2" w:rsidP="000D5FD2">
      <w:pPr>
        <w:autoSpaceDE w:val="0"/>
        <w:autoSpaceDN w:val="0"/>
        <w:adjustRightInd w:val="0"/>
        <w:spacing w:line="420" w:lineRule="atLeast"/>
        <w:rPr>
          <w:bCs/>
          <w:szCs w:val="40"/>
        </w:rPr>
      </w:pPr>
    </w:p>
    <w:p w14:paraId="5F91057A" w14:textId="77777777" w:rsidR="000D5FD2" w:rsidRPr="003707B5" w:rsidRDefault="00234CA0" w:rsidP="000D5FD2">
      <w:pPr>
        <w:autoSpaceDE w:val="0"/>
        <w:autoSpaceDN w:val="0"/>
        <w:adjustRightInd w:val="0"/>
        <w:spacing w:line="420" w:lineRule="atLeast"/>
        <w:ind w:left="2127" w:firstLine="709"/>
        <w:rPr>
          <w:bCs/>
          <w:szCs w:val="40"/>
        </w:rPr>
      </w:pPr>
      <w:r w:rsidRPr="00892A97">
        <w:rPr>
          <w:bCs/>
          <w:noProof/>
          <w:szCs w:val="40"/>
        </w:rPr>
        <w:pict w14:anchorId="18AA760E">
          <v:shape id="_x0000_i1025" type="#_x0000_t75" alt="" style="width:145.65pt;height:200.1pt;mso-width-percent:0;mso-height-percent:0;mso-width-percent:0;mso-height-percent:0">
            <v:imagedata r:id="rId11" o:title="p12-10alt"/>
          </v:shape>
        </w:pict>
      </w:r>
    </w:p>
    <w:p w14:paraId="598C06F0" w14:textId="77777777" w:rsidR="000D5FD2" w:rsidRPr="003F2503" w:rsidRDefault="000D5FD2" w:rsidP="000D5FD2">
      <w:pPr>
        <w:rPr>
          <w:bCs/>
          <w:szCs w:val="40"/>
        </w:rPr>
      </w:pPr>
    </w:p>
    <w:p w14:paraId="6BF31B6C" w14:textId="77777777" w:rsidR="000D5FD2" w:rsidRPr="003F2503" w:rsidRDefault="000D5FD2" w:rsidP="000D5FD2">
      <w:pPr>
        <w:widowControl/>
        <w:suppressAutoHyphens w:val="0"/>
        <w:rPr>
          <w:b/>
          <w:bCs/>
          <w:sz w:val="40"/>
          <w:szCs w:val="40"/>
        </w:rPr>
      </w:pPr>
    </w:p>
    <w:p w14:paraId="686FF033" w14:textId="77777777" w:rsidR="000D5FD2" w:rsidRPr="003F2503" w:rsidRDefault="000D5FD2" w:rsidP="000D5FD2">
      <w:pPr>
        <w:widowControl/>
        <w:suppressAutoHyphens w:val="0"/>
        <w:rPr>
          <w:b/>
          <w:bCs/>
          <w:sz w:val="40"/>
          <w:szCs w:val="40"/>
        </w:rPr>
      </w:pPr>
    </w:p>
    <w:p w14:paraId="295EB902" w14:textId="77777777" w:rsidR="000D5FD2" w:rsidRPr="003F2503" w:rsidRDefault="000D5FD2" w:rsidP="000D5FD2">
      <w:pPr>
        <w:widowControl/>
        <w:suppressAutoHyphens w:val="0"/>
        <w:rPr>
          <w:b/>
          <w:bCs/>
          <w:sz w:val="40"/>
          <w:szCs w:val="40"/>
        </w:rPr>
      </w:pPr>
    </w:p>
    <w:p w14:paraId="31EC4B75" w14:textId="77777777" w:rsidR="000D5FD2" w:rsidRPr="003F2503" w:rsidRDefault="000D5FD2" w:rsidP="000D5FD2">
      <w:pPr>
        <w:widowControl/>
        <w:suppressAutoHyphens w:val="0"/>
        <w:rPr>
          <w:b/>
          <w:bCs/>
          <w:sz w:val="40"/>
          <w:szCs w:val="40"/>
        </w:rPr>
      </w:pPr>
    </w:p>
    <w:p w14:paraId="51179727" w14:textId="77777777" w:rsidR="000D5FD2" w:rsidRPr="003F2503" w:rsidRDefault="000D5FD2" w:rsidP="000D5FD2">
      <w:pPr>
        <w:widowControl/>
        <w:suppressAutoHyphens w:val="0"/>
        <w:rPr>
          <w:b/>
          <w:bCs/>
          <w:sz w:val="40"/>
          <w:szCs w:val="40"/>
        </w:rPr>
      </w:pPr>
    </w:p>
    <w:p w14:paraId="110E903B" w14:textId="77777777" w:rsidR="000D5FD2" w:rsidRPr="003F2503" w:rsidRDefault="000D5FD2" w:rsidP="000D5FD2">
      <w:pPr>
        <w:widowControl/>
        <w:suppressAutoHyphens w:val="0"/>
        <w:rPr>
          <w:b/>
          <w:bCs/>
          <w:sz w:val="40"/>
          <w:szCs w:val="40"/>
        </w:rPr>
      </w:pPr>
    </w:p>
    <w:p w14:paraId="76BFF1D6" w14:textId="77777777" w:rsidR="000D5FD2" w:rsidRPr="003F2503" w:rsidRDefault="000D5FD2" w:rsidP="000D5FD2">
      <w:pPr>
        <w:widowControl/>
        <w:suppressAutoHyphens w:val="0"/>
        <w:rPr>
          <w:b/>
          <w:bCs/>
          <w:sz w:val="40"/>
          <w:szCs w:val="40"/>
        </w:rPr>
      </w:pPr>
    </w:p>
    <w:p w14:paraId="3CAD86BE" w14:textId="77777777" w:rsidR="000D5FD2" w:rsidRDefault="000D5FD2" w:rsidP="000D5FD2">
      <w:pPr>
        <w:widowControl/>
        <w:suppressAutoHyphens w:val="0"/>
        <w:rPr>
          <w:bCs/>
          <w:sz w:val="26"/>
          <w:szCs w:val="40"/>
        </w:rPr>
      </w:pPr>
    </w:p>
    <w:p w14:paraId="6817055B" w14:textId="77777777" w:rsidR="000D5FD2" w:rsidRDefault="000D5FD2" w:rsidP="000D5FD2">
      <w:pPr>
        <w:widowControl/>
        <w:suppressAutoHyphens w:val="0"/>
        <w:rPr>
          <w:bCs/>
          <w:sz w:val="26"/>
          <w:szCs w:val="40"/>
        </w:rPr>
      </w:pPr>
    </w:p>
    <w:p w14:paraId="56356832" w14:textId="77777777" w:rsidR="000D5FD2" w:rsidRDefault="000D5FD2" w:rsidP="000D5FD2">
      <w:pPr>
        <w:widowControl/>
        <w:suppressAutoHyphens w:val="0"/>
        <w:rPr>
          <w:bCs/>
          <w:sz w:val="26"/>
          <w:szCs w:val="40"/>
        </w:rPr>
      </w:pPr>
    </w:p>
    <w:p w14:paraId="59EB34D5" w14:textId="77777777" w:rsidR="000D5FD2" w:rsidRDefault="000D5FD2" w:rsidP="000D5FD2">
      <w:pPr>
        <w:widowControl/>
        <w:suppressAutoHyphens w:val="0"/>
        <w:rPr>
          <w:bCs/>
          <w:sz w:val="26"/>
          <w:szCs w:val="40"/>
        </w:rPr>
      </w:pPr>
    </w:p>
    <w:p w14:paraId="2F56B415" w14:textId="77777777" w:rsidR="000D5FD2" w:rsidRDefault="000D5FD2" w:rsidP="000D5FD2">
      <w:pPr>
        <w:widowControl/>
        <w:suppressAutoHyphens w:val="0"/>
        <w:rPr>
          <w:bCs/>
          <w:sz w:val="26"/>
          <w:szCs w:val="40"/>
        </w:rPr>
      </w:pPr>
    </w:p>
    <w:p w14:paraId="2C476844" w14:textId="77777777" w:rsidR="000D5FD2" w:rsidRDefault="000D5FD2" w:rsidP="000D5FD2">
      <w:pPr>
        <w:widowControl/>
        <w:suppressAutoHyphens w:val="0"/>
        <w:rPr>
          <w:bCs/>
          <w:sz w:val="26"/>
          <w:szCs w:val="40"/>
        </w:rPr>
      </w:pPr>
    </w:p>
    <w:p w14:paraId="4A77BBFD" w14:textId="77777777" w:rsidR="000D5FD2" w:rsidRDefault="000D5FD2" w:rsidP="000D5FD2">
      <w:pPr>
        <w:widowControl/>
        <w:suppressAutoHyphens w:val="0"/>
        <w:rPr>
          <w:bCs/>
          <w:sz w:val="26"/>
          <w:szCs w:val="40"/>
        </w:rPr>
      </w:pPr>
    </w:p>
    <w:p w14:paraId="6E73B718" w14:textId="77777777" w:rsidR="000D5FD2" w:rsidRDefault="000D5FD2" w:rsidP="000D5FD2">
      <w:pPr>
        <w:widowControl/>
        <w:suppressAutoHyphens w:val="0"/>
        <w:rPr>
          <w:bCs/>
          <w:sz w:val="26"/>
          <w:szCs w:val="40"/>
        </w:rPr>
      </w:pPr>
    </w:p>
    <w:p w14:paraId="6843F9EB" w14:textId="77777777" w:rsidR="000D5FD2" w:rsidRDefault="000D5FD2" w:rsidP="000D5FD2">
      <w:pPr>
        <w:widowControl/>
        <w:suppressAutoHyphens w:val="0"/>
        <w:rPr>
          <w:bCs/>
          <w:sz w:val="26"/>
          <w:szCs w:val="40"/>
        </w:rPr>
      </w:pPr>
    </w:p>
    <w:p w14:paraId="12D7A349" w14:textId="77777777" w:rsidR="000D5FD2" w:rsidRDefault="000D5FD2" w:rsidP="000D5FD2">
      <w:pPr>
        <w:widowControl/>
        <w:suppressAutoHyphens w:val="0"/>
        <w:rPr>
          <w:bCs/>
          <w:sz w:val="26"/>
          <w:szCs w:val="40"/>
        </w:rPr>
      </w:pPr>
    </w:p>
    <w:p w14:paraId="759FE51C" w14:textId="77777777" w:rsidR="000D5FD2" w:rsidRPr="003F2503" w:rsidRDefault="000D5FD2" w:rsidP="000D5FD2">
      <w:pPr>
        <w:widowControl/>
        <w:suppressAutoHyphens w:val="0"/>
        <w:rPr>
          <w:bCs/>
          <w:sz w:val="26"/>
          <w:szCs w:val="40"/>
        </w:rPr>
      </w:pPr>
    </w:p>
    <w:sectPr w:rsidR="000D5FD2" w:rsidRPr="003F2503">
      <w:headerReference w:type="even" r:id="rId12"/>
      <w:headerReference w:type="default" r:id="rId13"/>
      <w:footerReference w:type="even" r:id="rId14"/>
      <w:footerReference w:type="default" r:id="rId15"/>
      <w:headerReference w:type="first" r:id="rId16"/>
      <w:footerReference w:type="first" r:id="rId1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DD834" w14:textId="77777777" w:rsidR="00234CA0" w:rsidRDefault="00234CA0" w:rsidP="008A38E4">
      <w:r>
        <w:separator/>
      </w:r>
    </w:p>
  </w:endnote>
  <w:endnote w:type="continuationSeparator" w:id="0">
    <w:p w14:paraId="5CAA40A5" w14:textId="77777777" w:rsidR="00234CA0" w:rsidRDefault="00234CA0" w:rsidP="008A3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imbus Roman No9 L">
    <w:altName w:val="Times New Roman"/>
    <w:panose1 w:val="020B0604020202020204"/>
    <w:charset w:val="00"/>
    <w:family w:val="roman"/>
    <w:pitch w:val="variable"/>
  </w:font>
  <w:font w:name="Andale Sans UI">
    <w:altName w:val="Arial Unicode MS"/>
    <w:panose1 w:val="020B0604020202020204"/>
    <w:charset w:val="00"/>
    <w:family w:val="auto"/>
    <w:pitch w:val="variable"/>
  </w:font>
  <w:font w:name="Lucidasans">
    <w:altName w:val="Calibri"/>
    <w:panose1 w:val="020B0604020202020204"/>
    <w:charset w:val="00"/>
    <w:family w:val="auto"/>
    <w:pitch w:val="variable"/>
  </w:font>
  <w:font w:name="Verdana">
    <w:panose1 w:val="020B0604030504040204"/>
    <w:charset w:val="00"/>
    <w:family w:val="swiss"/>
    <w:pitch w:val="variable"/>
    <w:sig w:usb0="A10006FF" w:usb1="4000205B" w:usb2="00000010" w:usb3="00000000" w:csb0="0000019F" w:csb1="00000000"/>
  </w:font>
  <w:font w:name="Lucida Grande">
    <w:panose1 w:val="020B0600040502020204"/>
    <w:charset w:val="00"/>
    <w:family w:val="swiss"/>
    <w:pitch w:val="variable"/>
    <w:sig w:usb0="E1000AEF" w:usb1="5000A1FF" w:usb2="00000000" w:usb3="00000000" w:csb0="000001BF" w:csb1="00000000"/>
  </w:font>
  <w:font w:name="Times-Roman">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E4A4C" w14:textId="77777777" w:rsidR="008A38E4" w:rsidRDefault="008A38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8D0F8" w14:textId="77777777" w:rsidR="008A38E4" w:rsidRDefault="008A38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D68FE" w14:textId="77777777" w:rsidR="008A38E4" w:rsidRDefault="008A38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5C35C" w14:textId="77777777" w:rsidR="00234CA0" w:rsidRDefault="00234CA0" w:rsidP="008A38E4">
      <w:r>
        <w:separator/>
      </w:r>
    </w:p>
  </w:footnote>
  <w:footnote w:type="continuationSeparator" w:id="0">
    <w:p w14:paraId="47A0C45E" w14:textId="77777777" w:rsidR="00234CA0" w:rsidRDefault="00234CA0" w:rsidP="008A3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0CAE4" w14:textId="77777777" w:rsidR="008A38E4" w:rsidRDefault="008A38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6FB54" w14:textId="77777777" w:rsidR="008A38E4" w:rsidRDefault="008A38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07B8A" w14:textId="77777777" w:rsidR="008A38E4" w:rsidRDefault="008A38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left"/>
      <w:pPr>
        <w:tabs>
          <w:tab w:val="num" w:pos="283"/>
        </w:tabs>
        <w:ind w:left="283" w:hanging="283"/>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1" w15:restartNumberingAfterBreak="0">
    <w:nsid w:val="00000002"/>
    <w:multiLevelType w:val="multilevel"/>
    <w:tmpl w:val="00000002"/>
    <w:lvl w:ilvl="0">
      <w:start w:val="1"/>
      <w:numFmt w:val="decimal"/>
      <w:lvlText w:val="%1."/>
      <w:lvlJc w:val="left"/>
      <w:pPr>
        <w:tabs>
          <w:tab w:val="num" w:pos="283"/>
        </w:tabs>
        <w:ind w:left="283" w:hanging="283"/>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2" w15:restartNumberingAfterBreak="0">
    <w:nsid w:val="00000003"/>
    <w:multiLevelType w:val="multilevel"/>
    <w:tmpl w:val="00000003"/>
    <w:lvl w:ilvl="0">
      <w:start w:val="1"/>
      <w:numFmt w:val="decimal"/>
      <w:lvlText w:val="%1."/>
      <w:lvlJc w:val="left"/>
      <w:pPr>
        <w:tabs>
          <w:tab w:val="num" w:pos="283"/>
        </w:tabs>
        <w:ind w:left="283" w:hanging="283"/>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3" w15:restartNumberingAfterBreak="0">
    <w:nsid w:val="00000004"/>
    <w:multiLevelType w:val="multilevel"/>
    <w:tmpl w:val="00000004"/>
    <w:lvl w:ilvl="0">
      <w:start w:val="500"/>
      <w:numFmt w:val="upperRoman"/>
      <w:lvlText w:val="%1)"/>
      <w:lvlJc w:val="left"/>
      <w:pPr>
        <w:tabs>
          <w:tab w:val="num" w:pos="283"/>
        </w:tabs>
        <w:ind w:left="283" w:hanging="283"/>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4" w15:restartNumberingAfterBreak="0">
    <w:nsid w:val="00000005"/>
    <w:multiLevelType w:val="multilevel"/>
    <w:tmpl w:val="00000005"/>
    <w:lvl w:ilvl="0">
      <w:start w:val="500"/>
      <w:numFmt w:val="upp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6"/>
    <w:multiLevelType w:val="multilevel"/>
    <w:tmpl w:val="00000006"/>
    <w:lvl w:ilvl="0">
      <w:start w:val="500"/>
      <w:numFmt w:val="upp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07"/>
    <w:multiLevelType w:val="multilevel"/>
    <w:tmpl w:val="00000007"/>
    <w:lvl w:ilvl="0">
      <w:start w:val="33"/>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8"/>
    <w:multiLevelType w:val="multilevel"/>
    <w:tmpl w:val="00000008"/>
    <w:lvl w:ilvl="0">
      <w:start w:val="100"/>
      <w:numFmt w:val="upp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0000009"/>
    <w:multiLevelType w:val="multilevel"/>
    <w:tmpl w:val="00000009"/>
    <w:lvl w:ilvl="0">
      <w:start w:val="34"/>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000000A"/>
    <w:multiLevelType w:val="multilevel"/>
    <w:tmpl w:val="0000000A"/>
    <w:lvl w:ilvl="0">
      <w:start w:val="35"/>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0000000B"/>
    <w:multiLevelType w:val="multilevel"/>
    <w:tmpl w:val="0000000B"/>
    <w:lvl w:ilvl="0">
      <w:start w:val="500"/>
      <w:numFmt w:val="upp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0000000C"/>
    <w:multiLevelType w:val="multilevel"/>
    <w:tmpl w:val="0000000C"/>
    <w:lvl w:ilvl="0">
      <w:start w:val="37"/>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0000000D"/>
    <w:multiLevelType w:val="multilevel"/>
    <w:tmpl w:val="0000000D"/>
    <w:lvl w:ilvl="0">
      <w:start w:val="38"/>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0000000E"/>
    <w:multiLevelType w:val="multilevel"/>
    <w:tmpl w:val="0000000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500"/>
      <w:numFmt w:val="upp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0000000F"/>
    <w:multiLevelType w:val="multilevel"/>
    <w:tmpl w:val="0000000F"/>
    <w:lvl w:ilvl="0">
      <w:start w:val="40"/>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00000010"/>
    <w:multiLevelType w:val="multilevel"/>
    <w:tmpl w:val="000000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00000011"/>
    <w:multiLevelType w:val="multilevel"/>
    <w:tmpl w:val="0000001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15A759A5"/>
    <w:multiLevelType w:val="hybridMultilevel"/>
    <w:tmpl w:val="FCB2E3F6"/>
    <w:lvl w:ilvl="0" w:tplc="F5BE1062">
      <w:start w:val="9"/>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157EB4"/>
    <w:multiLevelType w:val="hybridMultilevel"/>
    <w:tmpl w:val="AC90913A"/>
    <w:lvl w:ilvl="0" w:tplc="000F0409">
      <w:start w:val="33"/>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9" w15:restartNumberingAfterBreak="0">
    <w:nsid w:val="2DF543B3"/>
    <w:multiLevelType w:val="hybridMultilevel"/>
    <w:tmpl w:val="771CFF8C"/>
    <w:lvl w:ilvl="0" w:tplc="4D8671AC">
      <w:start w:val="7"/>
      <w:numFmt w:val="decimal"/>
      <w:lvlText w:val="%1."/>
      <w:lvlJc w:val="left"/>
      <w:pPr>
        <w:tabs>
          <w:tab w:val="num" w:pos="720"/>
        </w:tabs>
        <w:ind w:left="720" w:hanging="360"/>
      </w:pPr>
      <w:rPr>
        <w:rFonts w:hint="default"/>
        <w:b/>
        <w:sz w:val="4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295258744">
    <w:abstractNumId w:val="0"/>
  </w:num>
  <w:num w:numId="2" w16cid:durableId="508452806">
    <w:abstractNumId w:val="1"/>
  </w:num>
  <w:num w:numId="3" w16cid:durableId="110512870">
    <w:abstractNumId w:val="2"/>
  </w:num>
  <w:num w:numId="4" w16cid:durableId="188226800">
    <w:abstractNumId w:val="3"/>
  </w:num>
  <w:num w:numId="5" w16cid:durableId="1254439893">
    <w:abstractNumId w:val="4"/>
  </w:num>
  <w:num w:numId="6" w16cid:durableId="254288321">
    <w:abstractNumId w:val="5"/>
  </w:num>
  <w:num w:numId="7" w16cid:durableId="475344718">
    <w:abstractNumId w:val="6"/>
  </w:num>
  <w:num w:numId="8" w16cid:durableId="113911087">
    <w:abstractNumId w:val="7"/>
  </w:num>
  <w:num w:numId="9" w16cid:durableId="706369552">
    <w:abstractNumId w:val="8"/>
  </w:num>
  <w:num w:numId="10" w16cid:durableId="769814322">
    <w:abstractNumId w:val="9"/>
  </w:num>
  <w:num w:numId="11" w16cid:durableId="792098925">
    <w:abstractNumId w:val="10"/>
  </w:num>
  <w:num w:numId="12" w16cid:durableId="1373648288">
    <w:abstractNumId w:val="11"/>
  </w:num>
  <w:num w:numId="13" w16cid:durableId="1742752627">
    <w:abstractNumId w:val="12"/>
  </w:num>
  <w:num w:numId="14" w16cid:durableId="953436819">
    <w:abstractNumId w:val="13"/>
  </w:num>
  <w:num w:numId="15" w16cid:durableId="549073069">
    <w:abstractNumId w:val="14"/>
  </w:num>
  <w:num w:numId="16" w16cid:durableId="180361142">
    <w:abstractNumId w:val="15"/>
  </w:num>
  <w:num w:numId="17" w16cid:durableId="1262761994">
    <w:abstractNumId w:val="16"/>
  </w:num>
  <w:num w:numId="18" w16cid:durableId="245454586">
    <w:abstractNumId w:val="18"/>
  </w:num>
  <w:num w:numId="19" w16cid:durableId="140271388">
    <w:abstractNumId w:val="19"/>
  </w:num>
  <w:num w:numId="20" w16cid:durableId="18485184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doNotValidateAgainstSchema/>
  <w:doNotDemarcateInvalidXml/>
  <w:hdrShapeDefaults>
    <o:shapedefaults v:ext="edit" spidmax="2050"/>
  </w:hdrShapeDefaults>
  <w:footnotePr>
    <w:footnote w:id="-1"/>
    <w:footnote w:id="0"/>
  </w:footnotePr>
  <w:endnotePr>
    <w:endnote w:id="-1"/>
    <w:endnote w:id="0"/>
  </w:endnotePr>
  <w:compat>
    <w:noLeading/>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6607"/>
    <w:rsid w:val="000B3922"/>
    <w:rsid w:val="000D5FD2"/>
    <w:rsid w:val="00234CA0"/>
    <w:rsid w:val="008A38E4"/>
    <w:rsid w:val="008B5D66"/>
  </w:rsids>
  <m:mathPr>
    <m:mathFont m:val="Cambria Math"/>
    <m:brkBin m:val="before"/>
    <m:brkBinSub m:val="--"/>
    <m:smallFrac m:val="0"/>
    <m:dispDef m:val="0"/>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50DF103C"/>
  <w14:defaultImageDpi w14:val="300"/>
  <w15:chartTrackingRefBased/>
  <w15:docId w15:val="{BF4DC60B-C797-B244-9126-5B9439961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Nimbus Roman No9 L" w:eastAsia="Andale Sans UI" w:hAnsi="Nimbus Roman No9 L"/>
      <w:sz w:val="24"/>
      <w:szCs w:val="24"/>
      <w:lang/>
    </w:rPr>
  </w:style>
  <w:style w:type="character" w:default="1" w:styleId="DefaultParagraphFont">
    <w:name w:val="Default Paragraph Font"/>
  </w:style>
  <w:style w:type="table" w:default="1" w:styleId="TableNormal">
    <w:name w:val="Normal Table"/>
    <w:semiHidden/>
    <w:rPr>
      <w:lang w:bidi="ar-SA"/>
    </w:rPr>
    <w:tblPr>
      <w:tblInd w:w="0" w:type="dxa"/>
      <w:tblCellMar>
        <w:top w:w="0" w:type="dxa"/>
        <w:left w:w="108" w:type="dxa"/>
        <w:bottom w:w="0" w:type="dxa"/>
        <w:right w:w="108" w:type="dxa"/>
      </w:tblCellMar>
    </w:tblPr>
  </w:style>
  <w:style w:type="numbering" w:default="1" w:styleId="NoList">
    <w:name w:val="No List"/>
    <w:semiHidden/>
  </w:style>
  <w:style w:type="character" w:customStyle="1" w:styleId="FootnoteCharacters">
    <w:name w:val="Footnote Characters"/>
  </w:style>
  <w:style w:type="character" w:customStyle="1" w:styleId="NumberingSymbols">
    <w:name w:val="Numbering Symbols"/>
  </w:style>
  <w:style w:type="character" w:styleId="Hyperlink">
    <w:name w:val="Hyperlink"/>
    <w:rPr>
      <w:color w:val="000080"/>
      <w:u w:val="single"/>
    </w:rPr>
  </w:style>
  <w:style w:type="character" w:customStyle="1" w:styleId="EndnoteCharacters">
    <w:name w:val="Endnote Characters"/>
  </w:style>
  <w:style w:type="paragraph" w:styleId="BodyText">
    <w:name w:val="Body Text"/>
    <w:basedOn w:val="Normal"/>
    <w:pPr>
      <w:spacing w:after="120"/>
    </w:pPr>
  </w:style>
  <w:style w:type="paragraph" w:styleId="List">
    <w:name w:val="List"/>
    <w:basedOn w:val="BodyText"/>
    <w:rPr>
      <w:rFonts w:cs="Lucidasans"/>
    </w:rPr>
  </w:style>
  <w:style w:type="paragraph" w:styleId="Caption">
    <w:name w:val="caption"/>
    <w:basedOn w:val="Normal"/>
    <w:qFormat/>
    <w:pPr>
      <w:suppressLineNumbers/>
      <w:spacing w:before="120" w:after="120"/>
    </w:pPr>
    <w:rPr>
      <w:rFonts w:cs="Lucidasans"/>
      <w:i/>
      <w:iCs/>
      <w:sz w:val="20"/>
      <w:szCs w:val="20"/>
    </w:rPr>
  </w:style>
  <w:style w:type="paragraph" w:customStyle="1" w:styleId="Index">
    <w:name w:val="Index"/>
    <w:basedOn w:val="Normal"/>
    <w:pPr>
      <w:suppressLineNumbers/>
    </w:pPr>
    <w:rPr>
      <w:rFonts w:cs="Lucidasans"/>
    </w:rPr>
  </w:style>
  <w:style w:type="paragraph" w:customStyle="1" w:styleId="Quotations">
    <w:name w:val="Quotations"/>
    <w:basedOn w:val="Normal"/>
    <w:pPr>
      <w:spacing w:after="283"/>
      <w:ind w:left="567" w:right="567"/>
    </w:pPr>
  </w:style>
  <w:style w:type="paragraph" w:styleId="Header">
    <w:name w:val="header"/>
    <w:basedOn w:val="Normal"/>
    <w:link w:val="HeaderChar"/>
    <w:uiPriority w:val="99"/>
    <w:unhideWhenUsed/>
    <w:rsid w:val="008A38E4"/>
    <w:pPr>
      <w:tabs>
        <w:tab w:val="center" w:pos="4680"/>
        <w:tab w:val="right" w:pos="9360"/>
      </w:tabs>
    </w:pPr>
  </w:style>
  <w:style w:type="character" w:customStyle="1" w:styleId="HeaderChar">
    <w:name w:val="Header Char"/>
    <w:link w:val="Header"/>
    <w:uiPriority w:val="99"/>
    <w:rsid w:val="008A38E4"/>
    <w:rPr>
      <w:rFonts w:ascii="Nimbus Roman No9 L" w:eastAsia="Andale Sans UI" w:hAnsi="Nimbus Roman No9 L"/>
      <w:sz w:val="24"/>
      <w:szCs w:val="24"/>
      <w:lang/>
    </w:rPr>
  </w:style>
  <w:style w:type="paragraph" w:styleId="Footer">
    <w:name w:val="footer"/>
    <w:basedOn w:val="Normal"/>
    <w:link w:val="FooterChar"/>
    <w:uiPriority w:val="99"/>
    <w:unhideWhenUsed/>
    <w:rsid w:val="008A38E4"/>
    <w:pPr>
      <w:tabs>
        <w:tab w:val="center" w:pos="4680"/>
        <w:tab w:val="right" w:pos="9360"/>
      </w:tabs>
    </w:pPr>
  </w:style>
  <w:style w:type="character" w:customStyle="1" w:styleId="FooterChar">
    <w:name w:val="Footer Char"/>
    <w:link w:val="Footer"/>
    <w:uiPriority w:val="99"/>
    <w:rsid w:val="008A38E4"/>
    <w:rPr>
      <w:rFonts w:ascii="Nimbus Roman No9 L" w:eastAsia="Andale Sans UI" w:hAnsi="Nimbus Roman No9 L"/>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691</Words>
  <Characters>3942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Phys 201  Final Exam</vt:lpstr>
    </vt:vector>
  </TitlesOfParts>
  <Company>Christopher Newport University</Company>
  <LinksUpToDate>false</LinksUpToDate>
  <CharactersWithSpaces>4624</CharactersWithSpaces>
  <SharedDoc>false</SharedDoc>
  <HLinks>
    <vt:vector size="30" baseType="variant">
      <vt:variant>
        <vt:i4>3670118</vt:i4>
      </vt:variant>
      <vt:variant>
        <vt:i4>3871</vt:i4>
      </vt:variant>
      <vt:variant>
        <vt:i4>1025</vt:i4>
      </vt:variant>
      <vt:variant>
        <vt:i4>1</vt:i4>
      </vt:variant>
      <vt:variant>
        <vt:lpwstr>3-9alt</vt:lpwstr>
      </vt:variant>
      <vt:variant>
        <vt:lpwstr/>
      </vt:variant>
      <vt:variant>
        <vt:i4>196719</vt:i4>
      </vt:variant>
      <vt:variant>
        <vt:i4>4812</vt:i4>
      </vt:variant>
      <vt:variant>
        <vt:i4>1026</vt:i4>
      </vt:variant>
      <vt:variant>
        <vt:i4>1</vt:i4>
      </vt:variant>
      <vt:variant>
        <vt:lpwstr>p5-62</vt:lpwstr>
      </vt:variant>
      <vt:variant>
        <vt:lpwstr/>
      </vt:variant>
      <vt:variant>
        <vt:i4>1179653</vt:i4>
      </vt:variant>
      <vt:variant>
        <vt:i4>5603</vt:i4>
      </vt:variant>
      <vt:variant>
        <vt:i4>1027</vt:i4>
      </vt:variant>
      <vt:variant>
        <vt:i4>1</vt:i4>
      </vt:variant>
      <vt:variant>
        <vt:lpwstr>p5-24alt</vt:lpwstr>
      </vt:variant>
      <vt:variant>
        <vt:lpwstr/>
      </vt:variant>
      <vt:variant>
        <vt:i4>2883698</vt:i4>
      </vt:variant>
      <vt:variant>
        <vt:i4>6767</vt:i4>
      </vt:variant>
      <vt:variant>
        <vt:i4>1028</vt:i4>
      </vt:variant>
      <vt:variant>
        <vt:i4>1</vt:i4>
      </vt:variant>
      <vt:variant>
        <vt:lpwstr>p11-30</vt:lpwstr>
      </vt:variant>
      <vt:variant>
        <vt:lpwstr/>
      </vt:variant>
      <vt:variant>
        <vt:i4>4194406</vt:i4>
      </vt:variant>
      <vt:variant>
        <vt:i4>7099</vt:i4>
      </vt:variant>
      <vt:variant>
        <vt:i4>1029</vt:i4>
      </vt:variant>
      <vt:variant>
        <vt:i4>1</vt:i4>
      </vt:variant>
      <vt:variant>
        <vt:lpwstr>p12-10alt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 201  Final Exam</dc:title>
  <dc:subject/>
  <dc:creator>Office 2004 Test Drive User</dc:creator>
  <cp:keywords/>
  <cp:lastModifiedBy>Edward Brash</cp:lastModifiedBy>
  <cp:revision>2</cp:revision>
  <cp:lastPrinted>2012-12-14T18:02:00Z</cp:lastPrinted>
  <dcterms:created xsi:type="dcterms:W3CDTF">2022-04-25T16:41:00Z</dcterms:created>
  <dcterms:modified xsi:type="dcterms:W3CDTF">2022-04-25T16:41:00Z</dcterms:modified>
</cp:coreProperties>
</file>